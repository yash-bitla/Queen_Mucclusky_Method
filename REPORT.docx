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jpg" ContentType="image/jp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6.31pt;margin-top:299.35pt;width:462.7pt;height:337.78pt;mso-position-horizontal-relative:page;mso-position-vertical-relative:page;z-index:-1831" coordorigin="1326,5987" coordsize="9254,6756">
            <v:shape style="position:absolute;left:1337;top:5998;width:1661;height:0" coordorigin="1337,5998" coordsize="1661,0" path="m1337,5998l2998,5998e" filled="f" stroked="t" strokeweight="0.58pt" strokecolor="#000000">
              <v:path arrowok="t"/>
            </v:shape>
            <v:shape style="position:absolute;left:3007;top:5998;width:6302;height:0" coordorigin="3007,5998" coordsize="6302,0" path="m3007,5998l9310,5998e" filled="f" stroked="t" strokeweight="0.58pt" strokecolor="#000000">
              <v:path arrowok="t"/>
            </v:shape>
            <v:shape style="position:absolute;left:9319;top:5998;width:1250;height:0" coordorigin="9319,5998" coordsize="1250,0" path="m9319,5998l10570,5998e" filled="f" stroked="t" strokeweight="0.58pt" strokecolor="#000000">
              <v:path arrowok="t"/>
            </v:shape>
            <v:shape style="position:absolute;left:1337;top:7111;width:1661;height:0" coordorigin="1337,7111" coordsize="1661,0" path="m1337,7111l2998,7111e" filled="f" stroked="t" strokeweight="0.58pt" strokecolor="#000000">
              <v:path arrowok="t"/>
            </v:shape>
            <v:shape style="position:absolute;left:3007;top:7111;width:6302;height:0" coordorigin="3007,7111" coordsize="6302,0" path="m3007,7111l9310,7111e" filled="f" stroked="t" strokeweight="0.58pt" strokecolor="#000000">
              <v:path arrowok="t"/>
            </v:shape>
            <v:shape style="position:absolute;left:9319;top:7111;width:1250;height:0" coordorigin="9319,7111" coordsize="1250,0" path="m9319,7111l10570,7111e" filled="f" stroked="t" strokeweight="0.58pt" strokecolor="#000000">
              <v:path arrowok="t"/>
            </v:shape>
            <v:shape style="position:absolute;left:1337;top:7675;width:1661;height:0" coordorigin="1337,7675" coordsize="1661,0" path="m1337,7675l2998,7675e" filled="f" stroked="t" strokeweight="0.58pt" strokecolor="#000000">
              <v:path arrowok="t"/>
            </v:shape>
            <v:shape style="position:absolute;left:3007;top:7675;width:6302;height:0" coordorigin="3007,7675" coordsize="6302,0" path="m3007,7675l9310,7675e" filled="f" stroked="t" strokeweight="0.58pt" strokecolor="#000000">
              <v:path arrowok="t"/>
            </v:shape>
            <v:shape style="position:absolute;left:9319;top:7675;width:1250;height:0" coordorigin="9319,7675" coordsize="1250,0" path="m9319,7675l10570,7675e" filled="f" stroked="t" strokeweight="0.58pt" strokecolor="#000000">
              <v:path arrowok="t"/>
            </v:shape>
            <v:shape style="position:absolute;left:1337;top:8237;width:1661;height:0" coordorigin="1337,8237" coordsize="1661,0" path="m1337,8237l2998,8237e" filled="f" stroked="t" strokeweight="0.58pt" strokecolor="#000000">
              <v:path arrowok="t"/>
            </v:shape>
            <v:shape style="position:absolute;left:3007;top:8237;width:6302;height:0" coordorigin="3007,8237" coordsize="6302,0" path="m3007,8237l9310,8237e" filled="f" stroked="t" strokeweight="0.58pt" strokecolor="#000000">
              <v:path arrowok="t"/>
            </v:shape>
            <v:shape style="position:absolute;left:9319;top:8237;width:1250;height:0" coordorigin="9319,8237" coordsize="1250,0" path="m9319,8237l10570,8237e" filled="f" stroked="t" strokeweight="0.58pt" strokecolor="#000000">
              <v:path arrowok="t"/>
            </v:shape>
            <v:shape style="position:absolute;left:1337;top:8798;width:1661;height:0" coordorigin="1337,8798" coordsize="1661,0" path="m1337,8798l2998,8798e" filled="f" stroked="t" strokeweight="0.58pt" strokecolor="#000000">
              <v:path arrowok="t"/>
            </v:shape>
            <v:shape style="position:absolute;left:3007;top:8798;width:6302;height:0" coordorigin="3007,8798" coordsize="6302,0" path="m3007,8798l9310,8798e" filled="f" stroked="t" strokeweight="0.58pt" strokecolor="#000000">
              <v:path arrowok="t"/>
            </v:shape>
            <v:shape style="position:absolute;left:9319;top:8798;width:1250;height:0" coordorigin="9319,8798" coordsize="1250,0" path="m9319,8798l10570,8798e" filled="f" stroked="t" strokeweight="0.58pt" strokecolor="#000000">
              <v:path arrowok="t"/>
            </v:shape>
            <v:shape style="position:absolute;left:1337;top:9360;width:1661;height:0" coordorigin="1337,9360" coordsize="1661,0" path="m1337,9360l2998,9360e" filled="f" stroked="t" strokeweight="0.58pt" strokecolor="#000000">
              <v:path arrowok="t"/>
            </v:shape>
            <v:shape style="position:absolute;left:3007;top:9360;width:6302;height:0" coordorigin="3007,9360" coordsize="6302,0" path="m3007,9360l9310,9360e" filled="f" stroked="t" strokeweight="0.58pt" strokecolor="#000000">
              <v:path arrowok="t"/>
            </v:shape>
            <v:shape style="position:absolute;left:9319;top:9360;width:1250;height:0" coordorigin="9319,9360" coordsize="1250,0" path="m9319,9360l10570,9360e" filled="f" stroked="t" strokeweight="0.58pt" strokecolor="#000000">
              <v:path arrowok="t"/>
            </v:shape>
            <v:shape style="position:absolute;left:1337;top:9922;width:1661;height:0" coordorigin="1337,9922" coordsize="1661,0" path="m1337,9922l2998,9922e" filled="f" stroked="t" strokeweight="0.58pt" strokecolor="#000000">
              <v:path arrowok="t"/>
            </v:shape>
            <v:shape style="position:absolute;left:3007;top:9922;width:6302;height:0" coordorigin="3007,9922" coordsize="6302,0" path="m3007,9922l9310,9922e" filled="f" stroked="t" strokeweight="0.58pt" strokecolor="#000000">
              <v:path arrowok="t"/>
            </v:shape>
            <v:shape style="position:absolute;left:9319;top:9922;width:1250;height:0" coordorigin="9319,9922" coordsize="1250,0" path="m9319,9922l10570,9922e" filled="f" stroked="t" strokeweight="0.58pt" strokecolor="#000000">
              <v:path arrowok="t"/>
            </v:shape>
            <v:shape style="position:absolute;left:1337;top:10483;width:1661;height:0" coordorigin="1337,10483" coordsize="1661,0" path="m1337,10483l2998,10483e" filled="f" stroked="t" strokeweight="0.58pt" strokecolor="#000000">
              <v:path arrowok="t"/>
            </v:shape>
            <v:shape style="position:absolute;left:3007;top:10483;width:6302;height:0" coordorigin="3007,10483" coordsize="6302,0" path="m3007,10483l9310,10483e" filled="f" stroked="t" strokeweight="0.58pt" strokecolor="#000000">
              <v:path arrowok="t"/>
            </v:shape>
            <v:shape style="position:absolute;left:9319;top:10483;width:1250;height:0" coordorigin="9319,10483" coordsize="1250,0" path="m9319,10483l10570,10483e" filled="f" stroked="t" strokeweight="0.58pt" strokecolor="#000000">
              <v:path arrowok="t"/>
            </v:shape>
            <v:shape style="position:absolute;left:1337;top:11045;width:1661;height:0" coordorigin="1337,11045" coordsize="1661,0" path="m1337,11045l2998,11045e" filled="f" stroked="t" strokeweight="0.58pt" strokecolor="#000000">
              <v:path arrowok="t"/>
            </v:shape>
            <v:shape style="position:absolute;left:3007;top:11045;width:6302;height:0" coordorigin="3007,11045" coordsize="6302,0" path="m3007,11045l9310,11045e" filled="f" stroked="t" strokeweight="0.58pt" strokecolor="#000000">
              <v:path arrowok="t"/>
            </v:shape>
            <v:shape style="position:absolute;left:9319;top:11045;width:1250;height:0" coordorigin="9319,11045" coordsize="1250,0" path="m9319,11045l10570,11045e" filled="f" stroked="t" strokeweight="0.58pt" strokecolor="#000000">
              <v:path arrowok="t"/>
            </v:shape>
            <v:shape style="position:absolute;left:1337;top:11609;width:1661;height:0" coordorigin="1337,11609" coordsize="1661,0" path="m1337,11609l2998,11609e" filled="f" stroked="t" strokeweight="0.58pt" strokecolor="#000000">
              <v:path arrowok="t"/>
            </v:shape>
            <v:shape style="position:absolute;left:3007;top:11609;width:6302;height:0" coordorigin="3007,11609" coordsize="6302,0" path="m3007,11609l9310,11609e" filled="f" stroked="t" strokeweight="0.58pt" strokecolor="#000000">
              <v:path arrowok="t"/>
            </v:shape>
            <v:shape style="position:absolute;left:9319;top:11609;width:1250;height:0" coordorigin="9319,11609" coordsize="1250,0" path="m9319,11609l10570,11609e" filled="f" stroked="t" strokeweight="0.58pt" strokecolor="#000000">
              <v:path arrowok="t"/>
            </v:shape>
            <v:shape style="position:absolute;left:1337;top:12170;width:1661;height:0" coordorigin="1337,12170" coordsize="1661,0" path="m1337,12170l2998,12170e" filled="f" stroked="t" strokeweight="0.58pt" strokecolor="#000000">
              <v:path arrowok="t"/>
            </v:shape>
            <v:shape style="position:absolute;left:3007;top:12170;width:6302;height:0" coordorigin="3007,12170" coordsize="6302,0" path="m3007,12170l9310,12170e" filled="f" stroked="t" strokeweight="0.58pt" strokecolor="#000000">
              <v:path arrowok="t"/>
            </v:shape>
            <v:shape style="position:absolute;left:9319;top:12170;width:1250;height:0" coordorigin="9319,12170" coordsize="1250,0" path="m9319,12170l10570,12170e" filled="f" stroked="t" strokeweight="0.58pt" strokecolor="#000000">
              <v:path arrowok="t"/>
            </v:shape>
            <v:shape style="position:absolute;left:1332;top:5993;width:0;height:6744" coordorigin="1332,5993" coordsize="0,6744" path="m1332,5993l1332,12737e" filled="f" stroked="t" strokeweight="0.58pt" strokecolor="#000000">
              <v:path arrowok="t"/>
            </v:shape>
            <v:shape style="position:absolute;left:1337;top:12732;width:1661;height:0" coordorigin="1337,12732" coordsize="1661,0" path="m1337,12732l2998,12732e" filled="f" stroked="t" strokeweight="0.58pt" strokecolor="#000000">
              <v:path arrowok="t"/>
            </v:shape>
            <v:shape style="position:absolute;left:3002;top:5993;width:0;height:6744" coordorigin="3002,5993" coordsize="0,6744" path="m3002,5993l3002,12737e" filled="f" stroked="t" strokeweight="0.58pt" strokecolor="#000000">
              <v:path arrowok="t"/>
            </v:shape>
            <v:shape style="position:absolute;left:3007;top:12732;width:6302;height:0" coordorigin="3007,12732" coordsize="6302,0" path="m3007,12732l9310,12732e" filled="f" stroked="t" strokeweight="0.58pt" strokecolor="#000000">
              <v:path arrowok="t"/>
            </v:shape>
            <v:shape style="position:absolute;left:9314;top:5993;width:0;height:6744" coordorigin="9314,5993" coordsize="0,6744" path="m9314,5993l9314,12737e" filled="f" stroked="t" strokeweight="0.58pt" strokecolor="#000000">
              <v:path arrowok="t"/>
            </v:shape>
            <v:shape style="position:absolute;left:9319;top:12732;width:1250;height:0" coordorigin="9319,12732" coordsize="1250,0" path="m9319,12732l10570,12732e" filled="f" stroked="t" strokeweight="0.58pt" strokecolor="#000000">
              <v:path arrowok="t"/>
            </v:shape>
            <v:shape style="position:absolute;left:10574;top:5993;width:0;height:6744" coordorigin="10574,5993" coordsize="0,6744" path="m10574,5993l10574,12737e" filled="f" stroked="t" strokeweight="0.5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52"/>
          <w:szCs w:val="52"/>
        </w:rPr>
        <w:jc w:val="center"/>
        <w:spacing w:lineRule="exact" w:line="580"/>
        <w:ind w:left="3751" w:right="3146"/>
      </w:pPr>
      <w:r>
        <w:rPr>
          <w:rFonts w:cs="Arial" w:hAnsi="Arial" w:eastAsia="Arial" w:ascii="Arial"/>
          <w:position w:val="-2"/>
          <w:sz w:val="52"/>
          <w:szCs w:val="52"/>
        </w:rPr>
      </w:r>
      <w:r>
        <w:rPr>
          <w:rFonts w:cs="Arial" w:hAnsi="Arial" w:eastAsia="Arial" w:ascii="Arial"/>
          <w:position w:val="-2"/>
          <w:sz w:val="52"/>
          <w:szCs w:val="52"/>
          <w:u w:val="thick" w:color="000000"/>
        </w:rPr>
        <w:t>RE</w:t>
      </w:r>
      <w:r>
        <w:rPr>
          <w:rFonts w:cs="Arial" w:hAnsi="Arial" w:eastAsia="Arial" w:ascii="Arial"/>
          <w:position w:val="-2"/>
          <w:sz w:val="52"/>
          <w:szCs w:val="52"/>
          <w:u w:val="thick" w:color="000000"/>
        </w:rPr>
      </w:r>
      <w:r>
        <w:rPr>
          <w:rFonts w:cs="Arial" w:hAnsi="Arial" w:eastAsia="Arial" w:ascii="Arial"/>
          <w:position w:val="-2"/>
          <w:sz w:val="52"/>
          <w:szCs w:val="52"/>
          <w:u w:val="thick" w:color="000000"/>
        </w:rPr>
        <w:t>P</w:t>
      </w:r>
      <w:r>
        <w:rPr>
          <w:rFonts w:cs="Arial" w:hAnsi="Arial" w:eastAsia="Arial" w:ascii="Arial"/>
          <w:position w:val="-2"/>
          <w:sz w:val="52"/>
          <w:szCs w:val="52"/>
          <w:u w:val="thick" w:color="000000"/>
        </w:rPr>
      </w:r>
      <w:r>
        <w:rPr>
          <w:rFonts w:cs="Arial" w:hAnsi="Arial" w:eastAsia="Arial" w:ascii="Arial"/>
          <w:position w:val="-2"/>
          <w:sz w:val="52"/>
          <w:szCs w:val="52"/>
          <w:u w:val="thick" w:color="000000"/>
        </w:rPr>
        <w:t>ORT</w:t>
      </w:r>
      <w:r>
        <w:rPr>
          <w:rFonts w:cs="Arial" w:hAnsi="Arial" w:eastAsia="Arial" w:ascii="Arial"/>
          <w:position w:val="0"/>
          <w:sz w:val="52"/>
          <w:szCs w:val="5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467"/>
      </w:pPr>
      <w:r>
        <w:rPr>
          <w:rFonts w:cs="Arial" w:hAnsi="Arial" w:eastAsia="Arial" w:ascii="Arial"/>
          <w:position w:val="-2"/>
          <w:sz w:val="48"/>
          <w:szCs w:val="48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DA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T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A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 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ST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R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UC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T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UR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E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S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 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MI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NI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 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PROJ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EC</w:t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</w:r>
      <w:r>
        <w:rPr>
          <w:rFonts w:cs="Arial" w:hAnsi="Arial" w:eastAsia="Arial" w:ascii="Arial"/>
          <w:position w:val="-2"/>
          <w:sz w:val="48"/>
          <w:szCs w:val="48"/>
          <w:u w:val="thick" w:color="000000"/>
        </w:rPr>
        <w:t>T</w:t>
      </w:r>
      <w:r>
        <w:rPr>
          <w:rFonts w:cs="Arial" w:hAnsi="Arial" w:eastAsia="Arial" w:ascii="Arial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 w:lineRule="exact" w:line="400"/>
        <w:ind w:left="1511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TO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PIC: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QUINE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MCC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LU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SKY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MET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HOD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4"/>
          <w:szCs w:val="44"/>
        </w:rPr>
        <w:jc w:val="center"/>
        <w:spacing w:before="3"/>
        <w:ind w:left="3887" w:right="3848"/>
      </w:pPr>
      <w:r>
        <w:rPr>
          <w:rFonts w:cs="Arial" w:hAnsi="Arial" w:eastAsia="Arial" w:ascii="Arial"/>
          <w:w w:val="99"/>
          <w:sz w:val="44"/>
          <w:szCs w:val="44"/>
        </w:rPr>
        <w:t>INDEX</w:t>
      </w:r>
      <w:r>
        <w:rPr>
          <w:rFonts w:cs="Arial" w:hAnsi="Arial" w:eastAsia="Arial" w:ascii="Arial"/>
          <w:w w:val="100"/>
          <w:sz w:val="44"/>
          <w:szCs w:val="44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16" w:lineRule="exact" w:line="540"/>
        <w:ind w:left="8303" w:right="32" w:hanging="8102"/>
      </w:pPr>
      <w:r>
        <w:rPr>
          <w:rFonts w:cs="Times New Roman" w:hAnsi="Times New Roman" w:eastAsia="Times New Roman" w:ascii="Times New Roman"/>
          <w:sz w:val="48"/>
          <w:szCs w:val="48"/>
        </w:rPr>
        <w:t>Sr. No                       Topic                       Page</w:t>
      </w:r>
      <w:r>
        <w:rPr>
          <w:rFonts w:cs="Times New Roman" w:hAnsi="Times New Roman" w:eastAsia="Times New Roman" w:ascii="Times New Roman"/>
          <w:sz w:val="48"/>
          <w:szCs w:val="48"/>
        </w:rPr>
        <w:t> no.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6"/>
        <w:ind w:left="651" w:right="406"/>
      </w:pPr>
      <w:r>
        <w:rPr>
          <w:rFonts w:cs="Times New Roman" w:hAnsi="Times New Roman" w:eastAsia="Times New Roman" w:ascii="Times New Roman"/>
          <w:sz w:val="48"/>
          <w:szCs w:val="48"/>
        </w:rPr>
        <w:t>1                 INTRODUCTION               2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651" w:right="406"/>
      </w:pPr>
      <w:r>
        <w:rPr>
          <w:rFonts w:cs="Times New Roman" w:hAnsi="Times New Roman" w:eastAsia="Times New Roman" w:ascii="Times New Roman"/>
          <w:sz w:val="48"/>
          <w:szCs w:val="48"/>
        </w:rPr>
        <w:t>2          ABSTRACT DATA TYPE         3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651" w:right="406"/>
      </w:pPr>
      <w:r>
        <w:rPr>
          <w:rFonts w:cs="Times New Roman" w:hAnsi="Times New Roman" w:eastAsia="Times New Roman" w:ascii="Times New Roman"/>
          <w:sz w:val="48"/>
          <w:szCs w:val="48"/>
        </w:rPr>
        <w:t>3             DATA STRUCTURES            5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651" w:right="406"/>
      </w:pPr>
      <w:r>
        <w:rPr>
          <w:rFonts w:cs="Times New Roman" w:hAnsi="Times New Roman" w:eastAsia="Times New Roman" w:ascii="Times New Roman"/>
          <w:sz w:val="48"/>
          <w:szCs w:val="48"/>
        </w:rPr>
        <w:t>4                    FLOWCHART                  8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651" w:right="406"/>
      </w:pPr>
      <w:r>
        <w:rPr>
          <w:rFonts w:cs="Times New Roman" w:hAnsi="Times New Roman" w:eastAsia="Times New Roman" w:ascii="Times New Roman"/>
          <w:sz w:val="48"/>
          <w:szCs w:val="48"/>
        </w:rPr>
        <w:t>5                       METHODS                     9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651" w:right="286"/>
      </w:pPr>
      <w:r>
        <w:rPr>
          <w:rFonts w:cs="Times New Roman" w:hAnsi="Times New Roman" w:eastAsia="Times New Roman" w:ascii="Times New Roman"/>
          <w:sz w:val="48"/>
          <w:szCs w:val="48"/>
        </w:rPr>
        <w:t>6                   ALGORITHMS                12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12"/>
        <w:ind w:left="651" w:right="286"/>
      </w:pPr>
      <w:r>
        <w:rPr>
          <w:rFonts w:cs="Times New Roman" w:hAnsi="Times New Roman" w:eastAsia="Times New Roman" w:ascii="Times New Roman"/>
          <w:sz w:val="48"/>
          <w:szCs w:val="48"/>
        </w:rPr>
        <w:t>7                      PROGRAM                    14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651" w:right="286"/>
      </w:pPr>
      <w:r>
        <w:rPr>
          <w:rFonts w:cs="Times New Roman" w:hAnsi="Times New Roman" w:eastAsia="Times New Roman" w:ascii="Times New Roman"/>
          <w:sz w:val="48"/>
          <w:szCs w:val="48"/>
        </w:rPr>
        <w:t>8                         RESULT                      40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651" w:right="286"/>
      </w:pPr>
      <w:r>
        <w:rPr>
          <w:rFonts w:cs="Times New Roman" w:hAnsi="Times New Roman" w:eastAsia="Times New Roman" w:ascii="Times New Roman"/>
          <w:sz w:val="48"/>
          <w:szCs w:val="48"/>
        </w:rPr>
        <w:t>9                   CONCLUSION                 48</w:t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"/>
        <w:ind w:left="531" w:right="286"/>
        <w:sectPr>
          <w:pgNumType w:start="1"/>
          <w:pgMar w:footer="1004" w:header="0" w:top="1560" w:bottom="280" w:left="1340" w:right="1380"/>
          <w:footerReference w:type="default" r:id="rId4"/>
          <w:pgSz w:w="11920" w:h="16840"/>
        </w:sectPr>
      </w:pPr>
      <w:r>
        <w:rPr>
          <w:rFonts w:cs="Times New Roman" w:hAnsi="Times New Roman" w:eastAsia="Times New Roman" w:ascii="Times New Roman"/>
          <w:sz w:val="48"/>
          <w:szCs w:val="48"/>
        </w:rPr>
        <w:t>10          ACKNOWLEDGEMENT        48</w:t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9" w:lineRule="exact" w:line="440"/>
        <w:ind w:left="120"/>
      </w:pPr>
      <w:r>
        <w:rPr>
          <w:rFonts w:cs="Arial" w:hAnsi="Arial" w:eastAsia="Arial" w:ascii="Arial"/>
          <w:position w:val="-1"/>
          <w:sz w:val="40"/>
          <w:szCs w:val="40"/>
        </w:rPr>
      </w:r>
      <w:r>
        <w:rPr>
          <w:rFonts w:cs="Arial" w:hAnsi="Arial" w:eastAsia="Arial" w:ascii="Arial"/>
          <w:position w:val="-1"/>
          <w:sz w:val="40"/>
          <w:szCs w:val="40"/>
          <w:u w:val="thick" w:color="000000"/>
        </w:rPr>
        <w:t>INTRO</w:t>
      </w:r>
      <w:r>
        <w:rPr>
          <w:rFonts w:cs="Arial" w:hAnsi="Arial" w:eastAsia="Arial" w:ascii="Arial"/>
          <w:position w:val="-1"/>
          <w:sz w:val="40"/>
          <w:szCs w:val="40"/>
          <w:u w:val="thick" w:color="000000"/>
        </w:rPr>
      </w:r>
      <w:r>
        <w:rPr>
          <w:rFonts w:cs="Arial" w:hAnsi="Arial" w:eastAsia="Arial" w:ascii="Arial"/>
          <w:position w:val="-1"/>
          <w:sz w:val="40"/>
          <w:szCs w:val="40"/>
          <w:u w:val="thick" w:color="000000"/>
        </w:rPr>
        <w:t>D</w:t>
      </w:r>
      <w:r>
        <w:rPr>
          <w:rFonts w:cs="Arial" w:hAnsi="Arial" w:eastAsia="Arial" w:ascii="Arial"/>
          <w:position w:val="-1"/>
          <w:sz w:val="40"/>
          <w:szCs w:val="40"/>
          <w:u w:val="thick" w:color="000000"/>
        </w:rPr>
      </w:r>
      <w:r>
        <w:rPr>
          <w:rFonts w:cs="Arial" w:hAnsi="Arial" w:eastAsia="Arial" w:ascii="Arial"/>
          <w:position w:val="-1"/>
          <w:sz w:val="40"/>
          <w:szCs w:val="40"/>
          <w:u w:val="thick" w:color="000000"/>
        </w:rPr>
        <w:t>UCT</w:t>
      </w:r>
      <w:r>
        <w:rPr>
          <w:rFonts w:cs="Arial" w:hAnsi="Arial" w:eastAsia="Arial" w:ascii="Arial"/>
          <w:position w:val="-1"/>
          <w:sz w:val="40"/>
          <w:szCs w:val="40"/>
          <w:u w:val="thick" w:color="000000"/>
        </w:rPr>
      </w:r>
      <w:r>
        <w:rPr>
          <w:rFonts w:cs="Arial" w:hAnsi="Arial" w:eastAsia="Arial" w:ascii="Arial"/>
          <w:position w:val="-1"/>
          <w:sz w:val="40"/>
          <w:szCs w:val="40"/>
          <w:u w:val="thick" w:color="000000"/>
        </w:rPr>
        <w:t>ION</w:t>
      </w:r>
      <w:r>
        <w:rPr>
          <w:rFonts w:cs="Arial" w:hAnsi="Arial" w:eastAsia="Arial" w:ascii="Arial"/>
          <w:position w:val="0"/>
          <w:sz w:val="40"/>
          <w:szCs w:val="40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/>
        <w:ind w:left="120" w:right="318"/>
      </w:pPr>
      <w:r>
        <w:rPr>
          <w:rFonts w:cs="Arial" w:hAnsi="Arial" w:eastAsia="Arial" w:ascii="Arial"/>
          <w:w w:val="99"/>
          <w:sz w:val="32"/>
          <w:szCs w:val="32"/>
        </w:rPr>
        <w:t>Simplification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expression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practical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tool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99"/>
          <w:sz w:val="32"/>
          <w:szCs w:val="32"/>
        </w:rPr>
        <w:t> optimize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algorithms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circuits.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Several</w:t>
      </w:r>
      <w:r>
        <w:rPr>
          <w:rFonts w:cs="Arial" w:hAnsi="Arial" w:eastAsia="Arial" w:ascii="Arial"/>
          <w:w w:val="99"/>
          <w:sz w:val="32"/>
          <w:szCs w:val="32"/>
        </w:rPr>
        <w:t> techniques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have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introduced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perform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minimization,</w:t>
      </w:r>
      <w:r>
        <w:rPr>
          <w:rFonts w:cs="Arial" w:hAnsi="Arial" w:eastAsia="Arial" w:ascii="Arial"/>
          <w:w w:val="99"/>
          <w:sz w:val="32"/>
          <w:szCs w:val="32"/>
        </w:rPr>
        <w:t> including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algebra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(BA),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Karnaugh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(K-Map)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 w:right="54"/>
      </w:pPr>
      <w:r>
        <w:rPr>
          <w:rFonts w:cs="Arial" w:hAnsi="Arial" w:eastAsia="Arial" w:ascii="Arial"/>
          <w:w w:val="99"/>
          <w:sz w:val="32"/>
          <w:szCs w:val="32"/>
        </w:rPr>
        <w:t>Quine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McCluskey.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Minimization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Algebra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requires</w:t>
      </w:r>
      <w:r>
        <w:rPr>
          <w:rFonts w:cs="Arial" w:hAnsi="Arial" w:eastAsia="Arial" w:ascii="Arial"/>
          <w:w w:val="99"/>
          <w:sz w:val="32"/>
          <w:szCs w:val="32"/>
        </w:rPr>
        <w:t> high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algebraic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manipulation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skills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become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99"/>
          <w:sz w:val="32"/>
          <w:szCs w:val="32"/>
        </w:rPr>
        <w:t> 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complicated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increases.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K-Map</w:t>
      </w:r>
      <w:r>
        <w:rPr>
          <w:rFonts w:cs="Arial" w:hAnsi="Arial" w:eastAsia="Arial" w:ascii="Arial"/>
          <w:w w:val="99"/>
          <w:sz w:val="32"/>
          <w:szCs w:val="32"/>
        </w:rPr>
        <w:t> 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diagrammatic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technique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based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special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Venn</w:t>
      </w:r>
      <w:r>
        <w:rPr>
          <w:rFonts w:cs="Arial" w:hAnsi="Arial" w:eastAsia="Arial" w:ascii="Arial"/>
          <w:w w:val="99"/>
          <w:sz w:val="32"/>
          <w:szCs w:val="32"/>
        </w:rPr>
        <w:t> diagram.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easier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Algebra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but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usually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639"/>
      </w:pP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handle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expression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six</w:t>
      </w:r>
      <w:r>
        <w:rPr>
          <w:rFonts w:cs="Arial" w:hAnsi="Arial" w:eastAsia="Arial" w:ascii="Arial"/>
          <w:w w:val="99"/>
          <w:sz w:val="32"/>
          <w:szCs w:val="32"/>
        </w:rPr>
        <w:t> variables.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exceeds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six,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complexity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exponentially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enhanced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becomes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more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and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more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cumbersome.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Functionally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identical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to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 w:right="70"/>
      </w:pPr>
      <w:r>
        <w:rPr>
          <w:rFonts w:cs="Arial" w:hAnsi="Arial" w:eastAsia="Arial" w:ascii="Arial"/>
          <w:w w:val="99"/>
          <w:sz w:val="32"/>
          <w:szCs w:val="32"/>
        </w:rPr>
        <w:t>K-Map,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McCluskey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executable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</w:t>
      </w:r>
      <w:r>
        <w:rPr>
          <w:rFonts w:cs="Arial" w:hAnsi="Arial" w:eastAsia="Arial" w:ascii="Arial"/>
          <w:w w:val="99"/>
          <w:sz w:val="32"/>
          <w:szCs w:val="32"/>
        </w:rPr>
        <w:t> dealing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larger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easier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99"/>
          <w:sz w:val="32"/>
          <w:szCs w:val="32"/>
        </w:rPr>
        <w:t> mechanized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run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computer.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Although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99"/>
          <w:sz w:val="32"/>
          <w:szCs w:val="32"/>
        </w:rPr>
        <w:t> programing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codes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implementing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available</w:t>
      </w:r>
      <w:r>
        <w:rPr>
          <w:rFonts w:cs="Arial" w:hAnsi="Arial" w:eastAsia="Arial" w:ascii="Arial"/>
          <w:w w:val="99"/>
          <w:sz w:val="32"/>
          <w:szCs w:val="32"/>
        </w:rPr>
        <w:t> online,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technically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correct.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Furthermore,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99"/>
          <w:sz w:val="32"/>
          <w:szCs w:val="32"/>
        </w:rPr>
        <w:t> found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either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didn’t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take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Don’t-Care</w:t>
      </w:r>
      <w:r>
        <w:rPr>
          <w:rFonts w:cs="Arial" w:hAnsi="Arial" w:eastAsia="Arial" w:ascii="Arial"/>
          <w:w w:val="99"/>
          <w:sz w:val="32"/>
          <w:szCs w:val="32"/>
        </w:rPr>
        <w:t> conditions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consideration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limitation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99"/>
          <w:sz w:val="32"/>
          <w:szCs w:val="32"/>
        </w:rPr>
        <w:t> 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McCluskey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simulation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based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" w:lineRule="exact" w:line="360"/>
        <w:ind w:left="120" w:right="334"/>
      </w:pPr>
      <w:r>
        <w:rPr>
          <w:rFonts w:cs="Arial" w:hAnsi="Arial" w:eastAsia="Arial" w:ascii="Arial"/>
          <w:w w:val="99"/>
          <w:sz w:val="32"/>
          <w:szCs w:val="32"/>
        </w:rPr>
        <w:t>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language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introduced.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Theoretically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speaking,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</w:t>
      </w:r>
      <w:r>
        <w:rPr>
          <w:rFonts w:cs="Arial" w:hAnsi="Arial" w:eastAsia="Arial" w:ascii="Arial"/>
          <w:w w:val="99"/>
          <w:sz w:val="32"/>
          <w:szCs w:val="32"/>
        </w:rPr>
        <w:t> limitation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taken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Don’t-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 w:lineRule="exact" w:line="360"/>
        <w:ind w:left="120" w:right="323"/>
      </w:pPr>
      <w:r>
        <w:rPr>
          <w:rFonts w:cs="Arial" w:hAnsi="Arial" w:eastAsia="Arial" w:ascii="Arial"/>
          <w:w w:val="99"/>
          <w:sz w:val="32"/>
          <w:szCs w:val="32"/>
        </w:rPr>
        <w:t>Care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conditions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account.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article,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introduce</w:t>
      </w:r>
      <w:r>
        <w:rPr>
          <w:rFonts w:cs="Arial" w:hAnsi="Arial" w:eastAsia="Arial" w:ascii="Arial"/>
          <w:w w:val="99"/>
          <w:sz w:val="32"/>
          <w:szCs w:val="32"/>
        </w:rPr>
        <w:t> 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procedure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McCluskey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step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step.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99"/>
          <w:sz w:val="32"/>
          <w:szCs w:val="32"/>
        </w:rPr>
        <w:t> each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step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explain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how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implement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  <w:sectPr>
          <w:pgMar w:header="0" w:footer="1004" w:top="1560" w:bottom="280" w:left="1320" w:right="1340"/>
          <w:pgSz w:w="11920" w:h="16840"/>
        </w:sectPr>
      </w:pPr>
      <w:r>
        <w:rPr>
          <w:rFonts w:cs="Arial" w:hAnsi="Arial" w:eastAsia="Arial" w:ascii="Arial"/>
          <w:w w:val="99"/>
          <w:sz w:val="32"/>
          <w:szCs w:val="32"/>
        </w:rPr>
        <w:t>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last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attach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codes.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20"/>
      </w:pPr>
      <w:r>
        <w:rPr>
          <w:rFonts w:cs="Arial" w:hAnsi="Arial" w:eastAsia="Arial" w:ascii="Arial"/>
          <w:sz w:val="36"/>
          <w:szCs w:val="36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A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B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ST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R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A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C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T</w:t>
      </w:r>
      <w:r>
        <w:rPr>
          <w:rFonts w:cs="Arial" w:hAnsi="Arial" w:eastAsia="Arial" w:ascii="Arial"/>
          <w:sz w:val="36"/>
          <w:szCs w:val="36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 w:right="136"/>
      </w:pP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produces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value</w:t>
      </w:r>
      <w:r>
        <w:rPr>
          <w:rFonts w:cs="Arial" w:hAnsi="Arial" w:eastAsia="Arial" w:ascii="Arial"/>
          <w:w w:val="99"/>
          <w:sz w:val="32"/>
          <w:szCs w:val="32"/>
        </w:rPr>
        <w:t> output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logical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calculation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inputs.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plays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key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1241"/>
      </w:pPr>
      <w:r>
        <w:rPr>
          <w:rFonts w:cs="Arial" w:hAnsi="Arial" w:eastAsia="Arial" w:ascii="Arial"/>
          <w:w w:val="99"/>
          <w:sz w:val="32"/>
          <w:szCs w:val="32"/>
        </w:rPr>
        <w:t>roles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algorithms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design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circuits.</w:t>
      </w:r>
      <w:r>
        <w:rPr>
          <w:rFonts w:cs="Arial" w:hAnsi="Arial" w:eastAsia="Arial" w:ascii="Arial"/>
          <w:w w:val="99"/>
          <w:sz w:val="32"/>
          <w:szCs w:val="32"/>
        </w:rPr>
        <w:t> Minimization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optimize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 w:lineRule="exact" w:line="360"/>
        <w:ind w:left="120" w:right="228"/>
      </w:pPr>
      <w:r>
        <w:rPr>
          <w:rFonts w:cs="Arial" w:hAnsi="Arial" w:eastAsia="Arial" w:ascii="Arial"/>
          <w:w w:val="99"/>
          <w:sz w:val="32"/>
          <w:szCs w:val="32"/>
        </w:rPr>
        <w:t>algorithms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circuits.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Quine-McCluskey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(QM)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one</w:t>
      </w:r>
      <w:r>
        <w:rPr>
          <w:rFonts w:cs="Arial" w:hAnsi="Arial" w:eastAsia="Arial" w:ascii="Arial"/>
          <w:w w:val="99"/>
          <w:sz w:val="32"/>
          <w:szCs w:val="32"/>
        </w:rPr>
        <w:t> 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powerful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techniques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simplify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99"/>
          <w:sz w:val="32"/>
          <w:szCs w:val="32"/>
        </w:rPr>
        <w:t> expressions.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Compared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other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techniques,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 w:lineRule="exact" w:line="360"/>
        <w:ind w:left="120" w:right="70"/>
      </w:pP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executable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handle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addition,</w:t>
      </w:r>
      <w:r>
        <w:rPr>
          <w:rFonts w:cs="Arial" w:hAnsi="Arial" w:eastAsia="Arial" w:ascii="Arial"/>
          <w:w w:val="99"/>
          <w:sz w:val="32"/>
          <w:szCs w:val="32"/>
        </w:rPr>
        <w:t> QM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easier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implemented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computer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programs,</w:t>
      </w:r>
      <w:r>
        <w:rPr>
          <w:rFonts w:cs="Arial" w:hAnsi="Arial" w:eastAsia="Arial" w:ascii="Arial"/>
          <w:w w:val="99"/>
          <w:sz w:val="32"/>
          <w:szCs w:val="32"/>
        </w:rPr>
        <w:t> 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makes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efficient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technique.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several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 w:lineRule="exact" w:line="360"/>
        <w:ind w:left="120" w:right="50"/>
      </w:pPr>
      <w:r>
        <w:rPr>
          <w:rFonts w:cs="Arial" w:hAnsi="Arial" w:eastAsia="Arial" w:ascii="Arial"/>
          <w:w w:val="99"/>
          <w:sz w:val="32"/>
          <w:szCs w:val="32"/>
        </w:rPr>
        <w:t>versions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simulation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codes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online,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whereas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them</w:t>
      </w:r>
      <w:r>
        <w:rPr>
          <w:rFonts w:cs="Arial" w:hAnsi="Arial" w:eastAsia="Arial" w:ascii="Arial"/>
          <w:w w:val="99"/>
          <w:sz w:val="32"/>
          <w:szCs w:val="32"/>
        </w:rPr>
        <w:t> appear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have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limitations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lack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99"/>
          <w:sz w:val="32"/>
          <w:szCs w:val="32"/>
        </w:rPr>
        <w:t> consideration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Don’t-Care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conditions.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simulation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 w:lineRule="exact" w:line="360"/>
        <w:ind w:left="120" w:right="437"/>
      </w:pPr>
      <w:r>
        <w:rPr>
          <w:rFonts w:cs="Arial" w:hAnsi="Arial" w:eastAsia="Arial" w:ascii="Arial"/>
          <w:w w:val="99"/>
          <w:sz w:val="32"/>
          <w:szCs w:val="32"/>
        </w:rPr>
        <w:t>code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based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introduced.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Theoretically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99"/>
          <w:sz w:val="32"/>
          <w:szCs w:val="32"/>
        </w:rPr>
        <w:t> 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handle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taken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99"/>
          <w:sz w:val="32"/>
          <w:szCs w:val="32"/>
        </w:rPr>
        <w:t> Don’tCare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conditions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account.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running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Quine–McCluskey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algorithm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grows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317"/>
      </w:pPr>
      <w:r>
        <w:rPr>
          <w:rFonts w:cs="Arial" w:hAnsi="Arial" w:eastAsia="Arial" w:ascii="Arial"/>
          <w:w w:val="99"/>
          <w:sz w:val="32"/>
          <w:szCs w:val="32"/>
        </w:rPr>
        <w:t>exponentially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</w:t>
      </w:r>
      <w:r>
        <w:rPr>
          <w:rFonts w:cs="Arial" w:hAnsi="Arial" w:eastAsia="Arial" w:ascii="Arial"/>
          <w:w w:val="99"/>
          <w:sz w:val="32"/>
          <w:szCs w:val="32"/>
        </w:rPr>
        <w:t> 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large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3nln(n),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e.g.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32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over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534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1012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2"/>
        <w:ind w:left="120" w:right="386"/>
        <w:sectPr>
          <w:pgMar w:header="0" w:footer="1004" w:top="1560" w:bottom="280" w:left="1320" w:right="1380"/>
          <w:pgSz w:w="11920" w:h="16840"/>
        </w:sectPr>
      </w:pP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Quine–McCluskey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tabular</w:t>
      </w:r>
      <w:r>
        <w:rPr>
          <w:rFonts w:cs="Arial" w:hAnsi="Arial" w:eastAsia="Arial" w:ascii="Arial"/>
          <w:w w:val="99"/>
          <w:sz w:val="32"/>
          <w:szCs w:val="32"/>
        </w:rPr>
        <w:t> 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advantage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over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Karnaugh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maps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99"/>
          <w:sz w:val="32"/>
          <w:szCs w:val="32"/>
        </w:rPr>
        <w:t> large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inputs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present.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inputs,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pattern</w:t>
      </w:r>
      <w:r>
        <w:rPr>
          <w:rFonts w:cs="Arial" w:hAnsi="Arial" w:eastAsia="Arial" w:ascii="Arial"/>
          <w:w w:val="99"/>
          <w:sz w:val="32"/>
          <w:szCs w:val="32"/>
        </w:rPr>
        <w:t> recognition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Karnaugh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maps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tedious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sometimes</w:t>
      </w:r>
      <w:r>
        <w:rPr>
          <w:rFonts w:cs="Arial" w:hAnsi="Arial" w:eastAsia="Arial" w:ascii="Arial"/>
          <w:w w:val="99"/>
          <w:sz w:val="32"/>
          <w:szCs w:val="32"/>
        </w:rPr>
        <w:t> even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impossible.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Quine–McCluskey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</w:t>
      </w:r>
      <w:r>
        <w:rPr>
          <w:rFonts w:cs="Arial" w:hAnsi="Arial" w:eastAsia="Arial" w:ascii="Arial"/>
          <w:w w:val="99"/>
          <w:sz w:val="32"/>
          <w:szCs w:val="32"/>
        </w:rPr>
        <w:t> require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pattern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recognition.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7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involves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two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steps: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84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•Finding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all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prime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function.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840" w:right="274"/>
      </w:pPr>
      <w:r>
        <w:rPr>
          <w:rFonts w:cs="Arial" w:hAnsi="Arial" w:eastAsia="Arial" w:ascii="Arial"/>
          <w:w w:val="99"/>
          <w:sz w:val="32"/>
          <w:szCs w:val="32"/>
        </w:rPr>
        <w:t>•Use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those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chart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99"/>
          <w:sz w:val="32"/>
          <w:szCs w:val="32"/>
        </w:rPr>
        <w:t> find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essential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well</w:t>
      </w:r>
      <w:r>
        <w:rPr>
          <w:rFonts w:cs="Arial" w:hAnsi="Arial" w:eastAsia="Arial" w:ascii="Arial"/>
          <w:w w:val="99"/>
          <w:sz w:val="32"/>
          <w:szCs w:val="32"/>
        </w:rPr>
        <w:t> 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other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necessary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cover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99"/>
          <w:sz w:val="32"/>
          <w:szCs w:val="32"/>
        </w:rPr>
        <w:t> function.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84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•Include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essential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prime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minimal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sum.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840" w:right="251"/>
      </w:pPr>
      <w:r>
        <w:rPr>
          <w:rFonts w:cs="Arial" w:hAnsi="Arial" w:eastAsia="Arial" w:ascii="Arial"/>
          <w:w w:val="99"/>
          <w:sz w:val="32"/>
          <w:szCs w:val="32"/>
        </w:rPr>
        <w:t>•After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deleted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from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prime-</w:t>
      </w:r>
      <w:r>
        <w:rPr>
          <w:rFonts w:cs="Arial" w:hAnsi="Arial" w:eastAsia="Arial" w:ascii="Arial"/>
          <w:w w:val="99"/>
          <w:sz w:val="32"/>
          <w:szCs w:val="32"/>
        </w:rPr>
        <w:t> implicant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determine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rows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determine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columns,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840"/>
      </w:pP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secondary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essential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840" w:right="488"/>
      </w:pPr>
      <w:r>
        <w:rPr>
          <w:rFonts w:cs="Arial" w:hAnsi="Arial" w:eastAsia="Arial" w:ascii="Arial"/>
          <w:w w:val="99"/>
          <w:sz w:val="32"/>
          <w:szCs w:val="32"/>
        </w:rPr>
        <w:t>•Repeat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steps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3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4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times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99"/>
          <w:sz w:val="32"/>
          <w:szCs w:val="32"/>
        </w:rPr>
        <w:t> applicable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until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minimal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cover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found.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 w:right="298"/>
      </w:pP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order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accurately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Quine-McCluskey,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</w:t>
      </w:r>
      <w:r>
        <w:rPr>
          <w:rFonts w:cs="Arial" w:hAnsi="Arial" w:eastAsia="Arial" w:ascii="Arial"/>
          <w:w w:val="99"/>
          <w:sz w:val="32"/>
          <w:szCs w:val="32"/>
        </w:rPr>
        <w:t> needs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given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sum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(if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99"/>
          <w:sz w:val="32"/>
          <w:szCs w:val="32"/>
        </w:rPr>
        <w:t> function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form,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expansion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99"/>
          <w:sz w:val="32"/>
          <w:szCs w:val="32"/>
        </w:rPr>
        <w:t> found)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determine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minimum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sum-of-products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(SOP)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68"/>
      </w:pPr>
      <w:r>
        <w:rPr>
          <w:rFonts w:cs="Arial" w:hAnsi="Arial" w:eastAsia="Arial" w:ascii="Arial"/>
          <w:w w:val="99"/>
          <w:sz w:val="32"/>
          <w:szCs w:val="32"/>
        </w:rPr>
        <w:t>expression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During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first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step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99"/>
          <w:sz w:val="32"/>
          <w:szCs w:val="32"/>
        </w:rPr>
        <w:t> 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function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systematically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formed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by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combining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represented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3269"/>
      </w:pP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combined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follows:</w:t>
      </w:r>
      <w:r>
        <w:rPr>
          <w:rFonts w:cs="Arial" w:hAnsi="Arial" w:eastAsia="Arial" w:ascii="Arial"/>
          <w:w w:val="99"/>
          <w:sz w:val="32"/>
          <w:szCs w:val="32"/>
        </w:rPr>
        <w:t> XY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+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XY’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X</w:t>
      </w:r>
      <w:r>
        <w:rPr>
          <w:rFonts w:cs="Arial" w:hAnsi="Arial" w:eastAsia="Arial" w:ascii="Arial"/>
          <w:w w:val="100"/>
          <w:sz w:val="32"/>
          <w:szCs w:val="32"/>
        </w:rPr>
        <w:t>         </w:t>
      </w:r>
      <w:r>
        <w:rPr>
          <w:rFonts w:cs="Arial" w:hAnsi="Arial" w:eastAsia="Arial" w:ascii="Arial"/>
          <w:w w:val="99"/>
          <w:sz w:val="32"/>
          <w:szCs w:val="32"/>
        </w:rPr>
        <w:t>(1.1)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where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X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represented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product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literals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single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924"/>
      </w:pPr>
      <w:r>
        <w:rPr>
          <w:rFonts w:cs="Arial" w:hAnsi="Arial" w:eastAsia="Arial" w:ascii="Arial"/>
          <w:w w:val="99"/>
          <w:sz w:val="32"/>
          <w:szCs w:val="32"/>
        </w:rPr>
        <w:t>variable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sort.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two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differ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exactly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one</w:t>
      </w:r>
      <w:r>
        <w:rPr>
          <w:rFonts w:cs="Arial" w:hAnsi="Arial" w:eastAsia="Arial" w:ascii="Arial"/>
          <w:w w:val="99"/>
          <w:sz w:val="32"/>
          <w:szCs w:val="32"/>
        </w:rPr>
        <w:t> variable,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two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combine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together.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possible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pairs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120"/>
      </w:pPr>
      <w:r>
        <w:rPr>
          <w:rFonts w:cs="Arial" w:hAnsi="Arial" w:eastAsia="Arial" w:ascii="Arial"/>
          <w:w w:val="99"/>
          <w:sz w:val="32"/>
          <w:szCs w:val="32"/>
        </w:rPr>
        <w:t>should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compared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combined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whenever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possible.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Sorting</w:t>
      </w:r>
      <w:r>
        <w:rPr>
          <w:rFonts w:cs="Arial" w:hAnsi="Arial" w:eastAsia="Arial" w:ascii="Arial"/>
          <w:w w:val="99"/>
          <w:sz w:val="32"/>
          <w:szCs w:val="32"/>
        </w:rPr>
        <w:t> 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according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1’s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each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term,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reduces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required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comparisons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must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complete.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 w:right="63"/>
        <w:sectPr>
          <w:pgMar w:header="0" w:footer="1004" w:top="1360" w:bottom="280" w:left="1320" w:right="1360"/>
          <w:pgSz w:w="11920" w:h="16840"/>
        </w:sectPr>
      </w:pP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advantage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99"/>
          <w:sz w:val="32"/>
          <w:szCs w:val="32"/>
        </w:rPr>
        <w:t> implemented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software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algorithmic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fashion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but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99"/>
          <w:sz w:val="32"/>
          <w:szCs w:val="32"/>
        </w:rPr>
        <w:t> disavantage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computational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complexity</w:t>
      </w:r>
      <w:r>
        <w:rPr>
          <w:rFonts w:cs="Arial" w:hAnsi="Arial" w:eastAsia="Arial" w:ascii="Arial"/>
          <w:w w:val="99"/>
          <w:sz w:val="32"/>
          <w:szCs w:val="32"/>
        </w:rPr>
        <w:t> still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remains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high.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5"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Da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ta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Structur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es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: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20"/>
      </w:pPr>
      <w:r>
        <w:rPr>
          <w:rFonts w:cs="Arial" w:hAnsi="Arial" w:eastAsia="Arial" w:ascii="Arial"/>
          <w:sz w:val="36"/>
          <w:szCs w:val="36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Wh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y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us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an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Ar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ra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y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?</w:t>
      </w:r>
      <w:r>
        <w:rPr>
          <w:rFonts w:cs="Arial" w:hAnsi="Arial" w:eastAsia="Arial" w:ascii="Arial"/>
          <w:sz w:val="36"/>
          <w:szCs w:val="36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2" w:lineRule="exact" w:line="360"/>
        <w:ind w:left="120" w:right="223"/>
      </w:pPr>
      <w:r>
        <w:rPr>
          <w:rFonts w:cs="Arial" w:hAnsi="Arial" w:eastAsia="Arial" w:ascii="Arial"/>
          <w:w w:val="99"/>
          <w:sz w:val="32"/>
          <w:szCs w:val="32"/>
        </w:rPr>
        <w:t>Arrays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kind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data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structure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fixed-size</w:t>
      </w:r>
      <w:r>
        <w:rPr>
          <w:rFonts w:cs="Arial" w:hAnsi="Arial" w:eastAsia="Arial" w:ascii="Arial"/>
          <w:w w:val="99"/>
          <w:sz w:val="32"/>
          <w:szCs w:val="32"/>
        </w:rPr>
        <w:t> sequential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collection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same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type.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used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collection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data,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but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often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useful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think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an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array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collection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variables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same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type.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 w:right="579"/>
      </w:pPr>
      <w:r>
        <w:rPr>
          <w:rFonts w:cs="Arial" w:hAnsi="Arial" w:eastAsia="Arial" w:ascii="Arial"/>
          <w:w w:val="99"/>
          <w:sz w:val="32"/>
          <w:szCs w:val="32"/>
        </w:rPr>
        <w:t>Instead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declaring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individual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such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number0,</w:t>
      </w:r>
      <w:r>
        <w:rPr>
          <w:rFonts w:cs="Arial" w:hAnsi="Arial" w:eastAsia="Arial" w:ascii="Arial"/>
          <w:w w:val="99"/>
          <w:sz w:val="32"/>
          <w:szCs w:val="32"/>
        </w:rPr>
        <w:t> number1,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...,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number99,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you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declare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</w:t>
      </w:r>
      <w:r>
        <w:rPr>
          <w:rFonts w:cs="Arial" w:hAnsi="Arial" w:eastAsia="Arial" w:ascii="Arial"/>
          <w:w w:val="99"/>
          <w:sz w:val="32"/>
          <w:szCs w:val="32"/>
        </w:rPr>
        <w:t> such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numbers[0],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numbers[1],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...,</w:t>
      </w:r>
      <w:r>
        <w:rPr>
          <w:rFonts w:cs="Arial" w:hAnsi="Arial" w:eastAsia="Arial" w:ascii="Arial"/>
          <w:w w:val="99"/>
          <w:sz w:val="32"/>
          <w:szCs w:val="32"/>
        </w:rPr>
        <w:t> numbers[99]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represent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individual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specific</w:t>
      </w:r>
      <w:r>
        <w:rPr>
          <w:rFonts w:cs="Arial" w:hAnsi="Arial" w:eastAsia="Arial" w:ascii="Arial"/>
          <w:w w:val="99"/>
          <w:sz w:val="32"/>
          <w:szCs w:val="32"/>
        </w:rPr>
        <w:t> element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accessed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index.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7" w:lineRule="exact" w:line="360"/>
        <w:ind w:left="120" w:right="279"/>
      </w:pP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consist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contiguous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memory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locations.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lowest</w:t>
      </w:r>
      <w:r>
        <w:rPr>
          <w:rFonts w:cs="Arial" w:hAnsi="Arial" w:eastAsia="Arial" w:ascii="Arial"/>
          <w:w w:val="99"/>
          <w:sz w:val="32"/>
          <w:szCs w:val="32"/>
        </w:rPr>
        <w:t> address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corresponds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first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highest</w:t>
      </w:r>
      <w:r>
        <w:rPr>
          <w:rFonts w:cs="Arial" w:hAnsi="Arial" w:eastAsia="Arial" w:ascii="Arial"/>
          <w:w w:val="99"/>
          <w:sz w:val="32"/>
          <w:szCs w:val="32"/>
        </w:rPr>
        <w:t> address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last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</w:t>
      </w:r>
      <w:r>
        <w:rPr>
          <w:rFonts w:cs="Calibri" w:hAnsi="Calibri" w:eastAsia="Calibri" w:ascii="Calibri"/>
          <w:w w:val="100"/>
          <w:sz w:val="22"/>
          <w:szCs w:val="22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427.56pt;height:102.6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WHY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USE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LINKED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LIST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: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/>
        <w:ind w:left="120" w:right="46"/>
      </w:pPr>
      <w:r>
        <w:rPr>
          <w:rFonts w:cs="Arial" w:hAnsi="Arial" w:eastAsia="Arial" w:ascii="Arial"/>
          <w:w w:val="99"/>
          <w:sz w:val="32"/>
          <w:szCs w:val="32"/>
        </w:rPr>
        <w:t>1.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allow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insertion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removal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</w:t>
      </w:r>
      <w:r>
        <w:rPr>
          <w:rFonts w:cs="Arial" w:hAnsi="Arial" w:eastAsia="Arial" w:ascii="Arial"/>
          <w:w w:val="99"/>
          <w:sz w:val="32"/>
          <w:szCs w:val="32"/>
        </w:rPr>
        <w:t> 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allow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constant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99"/>
          <w:sz w:val="32"/>
          <w:szCs w:val="32"/>
        </w:rPr>
        <w:t> operations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keeping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previous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added</w:t>
      </w:r>
      <w:r>
        <w:rPr>
          <w:rFonts w:cs="Arial" w:hAnsi="Arial" w:eastAsia="Arial" w:ascii="Arial"/>
          <w:w w:val="99"/>
          <w:sz w:val="32"/>
          <w:szCs w:val="32"/>
        </w:rPr>
        <w:t> 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removed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memory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during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traversal.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332"/>
      </w:pPr>
      <w:r>
        <w:rPr>
          <w:rFonts w:cs="Arial" w:hAnsi="Arial" w:eastAsia="Arial" w:ascii="Arial"/>
          <w:w w:val="99"/>
          <w:sz w:val="32"/>
          <w:szCs w:val="32"/>
        </w:rPr>
        <w:t>2.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need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have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continuous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memory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because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99"/>
          <w:sz w:val="32"/>
          <w:szCs w:val="32"/>
        </w:rPr>
        <w:t> 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other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address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  <w:sectPr>
          <w:pgMar w:header="0" w:footer="1004" w:top="1360" w:bottom="280" w:left="1320" w:right="1400"/>
          <w:pgSz w:w="11920" w:h="16840"/>
        </w:sectPr>
      </w:pPr>
      <w:r>
        <w:rPr>
          <w:rFonts w:cs="Arial" w:hAnsi="Arial" w:eastAsia="Arial" w:ascii="Arial"/>
          <w:w w:val="99"/>
          <w:sz w:val="32"/>
          <w:szCs w:val="32"/>
        </w:rPr>
        <w:t>next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Di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ff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ere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nc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be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t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w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n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array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a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n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d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li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nk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ed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list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 w:lineRule="exact" w:line="360"/>
        <w:ind w:left="2632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Array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                      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Linked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list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6"/>
        <w:ind w:left="1601" w:right="60"/>
      </w:pP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collection</w:t>
      </w:r>
      <w:r>
        <w:rPr>
          <w:rFonts w:cs="Arial" w:hAnsi="Arial" w:eastAsia="Arial" w:ascii="Arial"/>
          <w:w w:val="99"/>
          <w:sz w:val="32"/>
          <w:szCs w:val="32"/>
        </w:rPr>
        <w:t> 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99"/>
          <w:sz w:val="32"/>
          <w:szCs w:val="32"/>
        </w:rPr>
        <w:t> similar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data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type.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ind w:left="1513" w:right="-28" w:firstLine="1"/>
      </w:pP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99"/>
          <w:sz w:val="32"/>
          <w:szCs w:val="32"/>
        </w:rPr>
        <w:t> supports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Random</w:t>
      </w:r>
      <w:r>
        <w:rPr>
          <w:rFonts w:cs="Arial" w:hAnsi="Arial" w:eastAsia="Arial" w:ascii="Arial"/>
          <w:w w:val="99"/>
          <w:sz w:val="32"/>
          <w:szCs w:val="32"/>
        </w:rPr>
        <w:t> Access</w:t>
      </w:r>
      <w:r>
        <w:rPr>
          <w:rFonts w:cs="Arial" w:hAnsi="Arial" w:eastAsia="Arial" w:ascii="Arial"/>
          <w:w w:val="99"/>
          <w:sz w:val="32"/>
          <w:szCs w:val="32"/>
        </w:rPr>
        <w:t>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99"/>
          <w:sz w:val="32"/>
          <w:szCs w:val="32"/>
        </w:rPr>
        <w:t> means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99"/>
          <w:sz w:val="32"/>
          <w:szCs w:val="32"/>
        </w:rPr>
        <w:t> 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accessed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directly</w:t>
      </w:r>
      <w:r>
        <w:rPr>
          <w:rFonts w:cs="Arial" w:hAnsi="Arial" w:eastAsia="Arial" w:ascii="Arial"/>
          <w:w w:val="99"/>
          <w:sz w:val="32"/>
          <w:szCs w:val="32"/>
        </w:rPr>
        <w:t> using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their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index.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ind w:left="1522" w:right="-19" w:hanging="3"/>
      </w:pP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array,</w:t>
      </w:r>
      <w:r>
        <w:rPr>
          <w:rFonts w:cs="Arial" w:hAnsi="Arial" w:eastAsia="Arial" w:ascii="Arial"/>
          <w:w w:val="99"/>
          <w:sz w:val="32"/>
          <w:szCs w:val="32"/>
        </w:rPr>
        <w:t> elements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stored</w:t>
      </w:r>
      <w:r>
        <w:rPr>
          <w:rFonts w:cs="Arial" w:hAnsi="Arial" w:eastAsia="Arial" w:ascii="Arial"/>
          <w:w w:val="99"/>
          <w:sz w:val="32"/>
          <w:szCs w:val="32"/>
        </w:rPr>
        <w:t> 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contiguous</w:t>
      </w:r>
      <w:r>
        <w:rPr>
          <w:rFonts w:cs="Arial" w:hAnsi="Arial" w:eastAsia="Arial" w:ascii="Arial"/>
          <w:w w:val="99"/>
          <w:sz w:val="32"/>
          <w:szCs w:val="32"/>
        </w:rPr>
        <w:t> memory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location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or</w:t>
      </w:r>
      <w:r>
        <w:rPr>
          <w:rFonts w:cs="Arial" w:hAnsi="Arial" w:eastAsia="Arial" w:ascii="Arial"/>
          <w:w w:val="99"/>
          <w:sz w:val="32"/>
          <w:szCs w:val="32"/>
        </w:rPr>
        <w:t> consecutive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manner</w:t>
      </w:r>
      <w:r>
        <w:rPr>
          <w:rFonts w:cs="Arial" w:hAnsi="Arial" w:eastAsia="Arial" w:ascii="Arial"/>
          <w:w w:val="99"/>
          <w:sz w:val="32"/>
          <w:szCs w:val="32"/>
        </w:rPr>
        <w:t> 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memory.</w:t>
      </w:r>
      <w:r>
        <w:rPr>
          <w:rFonts w:cs="Arial" w:hAnsi="Arial" w:eastAsia="Arial" w:ascii="Arial"/>
          <w:w w:val="99"/>
          <w:sz w:val="32"/>
          <w:szCs w:val="32"/>
        </w:rPr>
        <w:t> Memory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allocated</w:t>
      </w:r>
      <w:r>
        <w:rPr>
          <w:rFonts w:cs="Arial" w:hAnsi="Arial" w:eastAsia="Arial" w:ascii="Arial"/>
          <w:w w:val="99"/>
          <w:sz w:val="32"/>
          <w:szCs w:val="32"/>
        </w:rPr>
        <w:t> 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99"/>
          <w:sz w:val="32"/>
          <w:szCs w:val="32"/>
        </w:rPr>
        <w:t> 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declared,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ind w:left="1565" w:right="27" w:hanging="1"/>
      </w:pPr>
      <w:r>
        <w:rPr>
          <w:rFonts w:cs="Arial" w:hAnsi="Arial" w:eastAsia="Arial" w:ascii="Arial"/>
          <w:w w:val="99"/>
          <w:sz w:val="32"/>
          <w:szCs w:val="32"/>
        </w:rPr>
        <w:t>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compile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time</w:t>
      </w:r>
      <w:r>
        <w:rPr>
          <w:rFonts w:cs="Arial" w:hAnsi="Arial" w:eastAsia="Arial" w:ascii="Arial"/>
          <w:w w:val="99"/>
          <w:sz w:val="32"/>
          <w:szCs w:val="32"/>
        </w:rPr>
        <w:t>.</w:t>
      </w:r>
      <w:r>
        <w:rPr>
          <w:rFonts w:cs="Arial" w:hAnsi="Arial" w:eastAsia="Arial" w:ascii="Arial"/>
          <w:w w:val="99"/>
          <w:sz w:val="32"/>
          <w:szCs w:val="32"/>
        </w:rPr>
        <w:t> Size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99"/>
          <w:sz w:val="32"/>
          <w:szCs w:val="32"/>
        </w:rPr>
        <w:t> must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specified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at</w:t>
      </w:r>
      <w:r>
        <w:rPr>
          <w:rFonts w:cs="Arial" w:hAnsi="Arial" w:eastAsia="Arial" w:ascii="Arial"/>
          <w:w w:val="99"/>
          <w:sz w:val="32"/>
          <w:szCs w:val="32"/>
        </w:rPr>
        <w:t> time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array</w:t>
      </w:r>
      <w:r>
        <w:rPr>
          <w:rFonts w:cs="Arial" w:hAnsi="Arial" w:eastAsia="Arial" w:ascii="Arial"/>
          <w:w w:val="99"/>
          <w:sz w:val="32"/>
          <w:szCs w:val="32"/>
        </w:rPr>
        <w:t> decalaration.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6"/>
        <w:ind w:left="-1" w:right="1198" w:hanging="2"/>
      </w:pPr>
      <w:r>
        <w:br w:type="column"/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99"/>
          <w:sz w:val="32"/>
          <w:szCs w:val="32"/>
        </w:rPr>
        <w:t> ordered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collection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99"/>
          <w:sz w:val="32"/>
          <w:szCs w:val="32"/>
        </w:rPr>
        <w:t> elements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same</w:t>
      </w:r>
      <w:r>
        <w:rPr>
          <w:rFonts w:cs="Arial" w:hAnsi="Arial" w:eastAsia="Arial" w:ascii="Arial"/>
          <w:w w:val="99"/>
          <w:sz w:val="32"/>
          <w:szCs w:val="32"/>
        </w:rPr>
        <w:t> type,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99"/>
          <w:sz w:val="32"/>
          <w:szCs w:val="32"/>
        </w:rPr>
        <w:t> connected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each</w:t>
      </w:r>
      <w:r>
        <w:rPr>
          <w:rFonts w:cs="Arial" w:hAnsi="Arial" w:eastAsia="Arial" w:ascii="Arial"/>
          <w:w w:val="99"/>
          <w:sz w:val="32"/>
          <w:szCs w:val="32"/>
        </w:rPr>
        <w:t> other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pointers.</w:t>
      </w:r>
      <w:r>
        <w:rPr>
          <w:rFonts w:cs="Arial" w:hAnsi="Arial" w:eastAsia="Arial" w:ascii="Arial"/>
          <w:w w:val="99"/>
          <w:sz w:val="32"/>
          <w:szCs w:val="32"/>
        </w:rPr>
        <w:t> 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5" w:lineRule="exact" w:line="360"/>
        <w:ind w:left="-18" w:right="1181"/>
      </w:pPr>
      <w:r>
        <w:rPr>
          <w:rFonts w:cs="Arial" w:hAnsi="Arial" w:eastAsia="Arial" w:ascii="Arial"/>
          <w:w w:val="99"/>
          <w:sz w:val="32"/>
          <w:szCs w:val="32"/>
        </w:rPr>
        <w:t>supports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Sequential</w:t>
      </w:r>
      <w:r>
        <w:rPr>
          <w:rFonts w:cs="Arial" w:hAnsi="Arial" w:eastAsia="Arial" w:ascii="Arial"/>
          <w:w w:val="99"/>
          <w:sz w:val="32"/>
          <w:szCs w:val="32"/>
        </w:rPr>
        <w:t> Access</w:t>
      </w:r>
      <w:r>
        <w:rPr>
          <w:rFonts w:cs="Arial" w:hAnsi="Arial" w:eastAsia="Arial" w:ascii="Arial"/>
          <w:w w:val="99"/>
          <w:sz w:val="32"/>
          <w:szCs w:val="32"/>
        </w:rPr>
        <w:t>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99"/>
          <w:sz w:val="32"/>
          <w:szCs w:val="32"/>
        </w:rPr>
        <w:t> means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access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" w:lineRule="exact" w:line="360"/>
        <w:ind w:left="-28" w:right="1172" w:hanging="2"/>
      </w:pPr>
      <w:r>
        <w:rPr>
          <w:rFonts w:cs="Arial" w:hAnsi="Arial" w:eastAsia="Arial" w:ascii="Arial"/>
          <w:w w:val="99"/>
          <w:sz w:val="32"/>
          <w:szCs w:val="32"/>
        </w:rPr>
        <w:t>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element/node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99"/>
          <w:sz w:val="32"/>
          <w:szCs w:val="32"/>
        </w:rPr>
        <w:t> 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have</w:t>
      </w:r>
      <w:r>
        <w:rPr>
          <w:rFonts w:cs="Arial" w:hAnsi="Arial" w:eastAsia="Arial" w:ascii="Arial"/>
          <w:w w:val="99"/>
          <w:sz w:val="32"/>
          <w:szCs w:val="32"/>
        </w:rPr>
        <w:t> 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sequentially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" w:lineRule="exact" w:line="360"/>
        <w:ind w:left="52" w:right="1251" w:hanging="3"/>
      </w:pPr>
      <w:r>
        <w:pict>
          <v:group style="position:absolute;margin-left:137.71pt;margin-top:127.15pt;width:319.78pt;height:592.78pt;mso-position-horizontal-relative:page;mso-position-vertical-relative:page;z-index:-1830" coordorigin="2754,2543" coordsize="6396,11856">
            <v:shape style="position:absolute;left:2765;top:2554;width:3185;height:0" coordorigin="2765,2554" coordsize="3185,0" path="m2765,2554l5950,2554e" filled="f" stroked="t" strokeweight="0.58pt" strokecolor="#000000">
              <v:path arrowok="t"/>
            </v:shape>
            <v:shape style="position:absolute;left:5959;top:2554;width:3180;height:0" coordorigin="5959,2554" coordsize="3180,0" path="m5959,2554l9139,2554e" filled="f" stroked="t" strokeweight="0.58pt" strokecolor="#000000">
              <v:path arrowok="t"/>
            </v:shape>
            <v:shape style="position:absolute;left:2765;top:2930;width:3185;height:0" coordorigin="2765,2930" coordsize="3185,0" path="m2765,2930l5950,2930e" filled="f" stroked="t" strokeweight="0.58pt" strokecolor="#000000">
              <v:path arrowok="t"/>
            </v:shape>
            <v:shape style="position:absolute;left:5959;top:2930;width:3180;height:0" coordorigin="5959,2930" coordsize="3180,0" path="m5959,2930l9139,2930e" filled="f" stroked="t" strokeweight="0.58pt" strokecolor="#000000">
              <v:path arrowok="t"/>
            </v:shape>
            <v:shape style="position:absolute;left:2765;top:5148;width:3185;height:0" coordorigin="2765,5148" coordsize="3185,0" path="m2765,5148l5950,5148e" filled="f" stroked="t" strokeweight="0.58pt" strokecolor="#000000">
              <v:path arrowok="t"/>
            </v:shape>
            <v:shape style="position:absolute;left:5959;top:5148;width:3180;height:0" coordorigin="5959,5148" coordsize="3180,0" path="m5959,5148l9139,5148e" filled="f" stroked="t" strokeweight="0.58pt" strokecolor="#000000">
              <v:path arrowok="t"/>
            </v:shape>
            <v:shape style="position:absolute;left:2765;top:8839;width:3185;height:0" coordorigin="2765,8839" coordsize="3185,0" path="m2765,8839l5950,8839e" filled="f" stroked="t" strokeweight="0.58pt" strokecolor="#000000">
              <v:path arrowok="t"/>
            </v:shape>
            <v:shape style="position:absolute;left:5959;top:8839;width:3180;height:0" coordorigin="5959,8839" coordsize="3180,0" path="m5959,8839l9139,8839e" filled="f" stroked="t" strokeweight="0.58pt" strokecolor="#000000">
              <v:path arrowok="t"/>
            </v:shape>
            <v:shape style="position:absolute;left:2765;top:11057;width:3185;height:0" coordorigin="2765,11057" coordsize="3185,0" path="m2765,11057l5950,11057e" filled="f" stroked="t" strokeweight="0.58pt" strokecolor="#000000">
              <v:path arrowok="t"/>
            </v:shape>
            <v:shape style="position:absolute;left:5959;top:11057;width:3180;height:0" coordorigin="5959,11057" coordsize="3180,0" path="m5959,11057l9139,11057e" filled="f" stroked="t" strokeweight="0.58pt" strokecolor="#000000">
              <v:path arrowok="t"/>
            </v:shape>
            <v:shape style="position:absolute;left:2765;top:12538;width:3185;height:0" coordorigin="2765,12538" coordsize="3185,0" path="m2765,12538l5950,12538e" filled="f" stroked="t" strokeweight="0.58pt" strokecolor="#000000">
              <v:path arrowok="t"/>
            </v:shape>
            <v:shape style="position:absolute;left:5959;top:12538;width:3180;height:0" coordorigin="5959,12538" coordsize="3180,0" path="m5959,12538l9139,12538e" filled="f" stroked="t" strokeweight="0.58pt" strokecolor="#000000">
              <v:path arrowok="t"/>
            </v:shape>
            <v:shape style="position:absolute;left:2760;top:2549;width:0;height:11844" coordorigin="2760,2549" coordsize="0,11844" path="m2760,2549l2760,14393e" filled="f" stroked="t" strokeweight="0.58pt" strokecolor="#000000">
              <v:path arrowok="t"/>
            </v:shape>
            <v:shape style="position:absolute;left:2765;top:14388;width:3185;height:0" coordorigin="2765,14388" coordsize="3185,0" path="m2765,14388l5950,14388e" filled="f" stroked="t" strokeweight="0.58pt" strokecolor="#000000">
              <v:path arrowok="t"/>
            </v:shape>
            <v:shape style="position:absolute;left:5954;top:2549;width:0;height:11844" coordorigin="5954,2549" coordsize="0,11844" path="m5954,2549l5954,14393e" filled="f" stroked="t" strokeweight="0.58pt" strokecolor="#000000">
              <v:path arrowok="t"/>
            </v:shape>
            <v:shape style="position:absolute;left:5959;top:14388;width:3180;height:0" coordorigin="5959,14388" coordsize="3180,0" path="m5959,14388l9139,14388e" filled="f" stroked="t" strokeweight="0.58pt" strokecolor="#000000">
              <v:path arrowok="t"/>
            </v:shape>
            <v:shape style="position:absolute;left:9144;top:2549;width:0;height:11844" coordorigin="9144,2549" coordsize="0,11844" path="m9144,2549l9144,14393e" filled="f" stroked="t" strokeweight="0.58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w w:val="99"/>
          <w:sz w:val="32"/>
          <w:szCs w:val="32"/>
        </w:rPr>
        <w:t>traverse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99"/>
          <w:sz w:val="32"/>
          <w:szCs w:val="32"/>
        </w:rPr>
        <w:t> complete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list,</w:t>
      </w:r>
      <w:r>
        <w:rPr>
          <w:rFonts w:cs="Arial" w:hAnsi="Arial" w:eastAsia="Arial" w:ascii="Arial"/>
          <w:w w:val="99"/>
          <w:sz w:val="32"/>
          <w:szCs w:val="32"/>
        </w:rPr>
        <w:t> upto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element.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5"/>
        <w:ind w:left="95" w:right="1296" w:firstLine="2"/>
      </w:pP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new</w:t>
      </w:r>
      <w:r>
        <w:rPr>
          <w:rFonts w:cs="Arial" w:hAnsi="Arial" w:eastAsia="Arial" w:ascii="Arial"/>
          <w:w w:val="99"/>
          <w:sz w:val="32"/>
          <w:szCs w:val="32"/>
        </w:rPr>
        <w:t> elements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99"/>
          <w:sz w:val="32"/>
          <w:szCs w:val="32"/>
        </w:rPr>
        <w:t> stored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anywhere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99"/>
          <w:sz w:val="32"/>
          <w:szCs w:val="32"/>
        </w:rPr>
        <w:t> 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memory.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ind w:left="25" w:right="1227"/>
      </w:pPr>
      <w:r>
        <w:rPr>
          <w:rFonts w:cs="Arial" w:hAnsi="Arial" w:eastAsia="Arial" w:ascii="Arial"/>
          <w:w w:val="99"/>
          <w:sz w:val="32"/>
          <w:szCs w:val="32"/>
        </w:rPr>
        <w:t>Memory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allocated</w:t>
      </w:r>
      <w:r>
        <w:rPr>
          <w:rFonts w:cs="Arial" w:hAnsi="Arial" w:eastAsia="Arial" w:ascii="Arial"/>
          <w:w w:val="99"/>
          <w:sz w:val="32"/>
          <w:szCs w:val="32"/>
        </w:rPr>
        <w:t> 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runtime</w:t>
      </w:r>
      <w:r>
        <w:rPr>
          <w:rFonts w:cs="Arial" w:hAnsi="Arial" w:eastAsia="Arial" w:ascii="Arial"/>
          <w:w w:val="99"/>
          <w:sz w:val="32"/>
          <w:szCs w:val="32"/>
        </w:rPr>
        <w:t>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99"/>
          <w:sz w:val="32"/>
          <w:szCs w:val="32"/>
        </w:rPr>
        <w:t> when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new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99"/>
          <w:sz w:val="32"/>
          <w:szCs w:val="32"/>
        </w:rPr>
        <w:t> added.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8"/>
        <w:ind w:left="68" w:right="1267"/>
        <w:sectPr>
          <w:type w:val="continuous"/>
          <w:pgSz w:w="11920" w:h="16840"/>
          <w:pgMar w:top="1560" w:bottom="280" w:left="1340" w:right="1680"/>
          <w:cols w:num="2" w:equalWidth="off">
            <w:col w:w="4492" w:space="242"/>
            <w:col w:w="4166"/>
          </w:cols>
        </w:sectPr>
      </w:pPr>
      <w:r>
        <w:rPr>
          <w:rFonts w:cs="Arial" w:hAnsi="Arial" w:eastAsia="Arial" w:ascii="Arial"/>
          <w:w w:val="99"/>
          <w:sz w:val="32"/>
          <w:szCs w:val="32"/>
        </w:rPr>
        <w:t>Size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99"/>
          <w:sz w:val="32"/>
          <w:szCs w:val="32"/>
        </w:rPr>
        <w:t> 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grows</w:t>
      </w:r>
      <w:r>
        <w:rPr>
          <w:rFonts w:cs="Arial" w:hAnsi="Arial" w:eastAsia="Arial" w:ascii="Arial"/>
          <w:w w:val="99"/>
          <w:sz w:val="32"/>
          <w:szCs w:val="32"/>
        </w:rPr>
        <w:t> 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runtime,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more</w:t>
      </w:r>
      <w:r>
        <w:rPr>
          <w:rFonts w:cs="Arial" w:hAnsi="Arial" w:eastAsia="Arial" w:ascii="Arial"/>
          <w:w w:val="99"/>
          <w:sz w:val="32"/>
          <w:szCs w:val="32"/>
        </w:rPr>
        <w:t> nodes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99"/>
          <w:sz w:val="32"/>
          <w:szCs w:val="32"/>
        </w:rPr>
        <w:t> it.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 w:right="1137"/>
      </w:pPr>
      <w:r>
        <w:rPr>
          <w:rFonts w:cs="Arial" w:hAnsi="Arial" w:eastAsia="Arial" w:ascii="Arial"/>
          <w:sz w:val="36"/>
          <w:szCs w:val="36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Di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ff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ere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nc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be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t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w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n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static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and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d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y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na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m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ic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me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mor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y</w:t>
      </w:r>
      <w:r>
        <w:rPr>
          <w:rFonts w:cs="Arial" w:hAnsi="Arial" w:eastAsia="Arial" w:ascii="Arial"/>
          <w:sz w:val="36"/>
          <w:szCs w:val="36"/>
        </w:rPr>
      </w:r>
      <w:r>
        <w:rPr>
          <w:rFonts w:cs="Arial" w:hAnsi="Arial" w:eastAsia="Arial" w:ascii="Arial"/>
          <w:sz w:val="36"/>
          <w:szCs w:val="36"/>
        </w:rPr>
        <w:t> </w:t>
      </w:r>
      <w:r>
        <w:rPr>
          <w:rFonts w:cs="Arial" w:hAnsi="Arial" w:eastAsia="Arial" w:ascii="Arial"/>
          <w:sz w:val="36"/>
          <w:szCs w:val="36"/>
          <w:u w:val="thick" w:color="000000"/>
        </w:rPr>
        <w:t>al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l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oca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tio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n</w:t>
      </w:r>
      <w:r>
        <w:rPr>
          <w:rFonts w:cs="Arial" w:hAnsi="Arial" w:eastAsia="Arial" w:ascii="Arial"/>
          <w:sz w:val="36"/>
          <w:szCs w:val="36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 w:lineRule="exact" w:line="360"/>
        <w:ind w:left="2615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Static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                      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Dynamic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6"/>
        <w:ind w:left="2062" w:right="419" w:firstLine="3"/>
      </w:pP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case,</w:t>
      </w:r>
      <w:r>
        <w:rPr>
          <w:rFonts w:cs="Arial" w:hAnsi="Arial" w:eastAsia="Arial" w:ascii="Arial"/>
          <w:w w:val="99"/>
          <w:sz w:val="32"/>
          <w:szCs w:val="32"/>
        </w:rPr>
        <w:t> 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</w:t>
      </w:r>
      <w:r>
        <w:rPr>
          <w:rFonts w:cs="Arial" w:hAnsi="Arial" w:eastAsia="Arial" w:ascii="Arial"/>
          <w:w w:val="99"/>
          <w:sz w:val="32"/>
          <w:szCs w:val="32"/>
        </w:rPr>
        <w:t> allocated</w:t>
      </w:r>
      <w:r>
        <w:rPr>
          <w:rFonts w:cs="Arial" w:hAnsi="Arial" w:eastAsia="Arial" w:ascii="Arial"/>
          <w:w w:val="99"/>
          <w:sz w:val="32"/>
          <w:szCs w:val="32"/>
        </w:rPr>
        <w:t> permanently.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ind w:left="1733" w:right="89"/>
      </w:pPr>
      <w:r>
        <w:rPr>
          <w:rFonts w:cs="Arial" w:hAnsi="Arial" w:eastAsia="Arial" w:ascii="Arial"/>
          <w:w w:val="99"/>
          <w:sz w:val="32"/>
          <w:szCs w:val="32"/>
        </w:rPr>
        <w:t>Allocation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done</w:t>
      </w:r>
      <w:r>
        <w:rPr>
          <w:rFonts w:cs="Arial" w:hAnsi="Arial" w:eastAsia="Arial" w:ascii="Arial"/>
          <w:w w:val="99"/>
          <w:sz w:val="32"/>
          <w:szCs w:val="32"/>
        </w:rPr>
        <w:t> before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</w:t>
      </w:r>
      <w:r>
        <w:rPr>
          <w:rFonts w:cs="Arial" w:hAnsi="Arial" w:eastAsia="Arial" w:ascii="Arial"/>
          <w:w w:val="99"/>
          <w:sz w:val="32"/>
          <w:szCs w:val="32"/>
        </w:rPr>
        <w:t> execution.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8"/>
        <w:ind w:left="1618" w:right="-28" w:hanging="3"/>
      </w:pP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data</w:t>
      </w:r>
      <w:r>
        <w:rPr>
          <w:rFonts w:cs="Arial" w:hAnsi="Arial" w:eastAsia="Arial" w:ascii="Arial"/>
          <w:w w:val="99"/>
          <w:sz w:val="32"/>
          <w:szCs w:val="32"/>
        </w:rPr>
        <w:t> structure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called</w:t>
      </w:r>
      <w:r>
        <w:rPr>
          <w:rFonts w:cs="Arial" w:hAnsi="Arial" w:eastAsia="Arial" w:ascii="Arial"/>
          <w:w w:val="99"/>
          <w:sz w:val="32"/>
          <w:szCs w:val="32"/>
        </w:rPr>
        <w:t> stack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99"/>
          <w:sz w:val="32"/>
          <w:szCs w:val="32"/>
        </w:rPr>
        <w:t> implementing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static</w:t>
      </w:r>
      <w:r>
        <w:rPr>
          <w:rFonts w:cs="Arial" w:hAnsi="Arial" w:eastAsia="Arial" w:ascii="Arial"/>
          <w:w w:val="99"/>
          <w:sz w:val="32"/>
          <w:szCs w:val="32"/>
        </w:rPr>
        <w:t> allocation.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6"/>
        <w:ind w:left="-1" w:right="1190" w:firstLine="2"/>
      </w:pPr>
      <w:r>
        <w:br w:type="column"/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case,</w:t>
      </w:r>
      <w:r>
        <w:rPr>
          <w:rFonts w:cs="Arial" w:hAnsi="Arial" w:eastAsia="Arial" w:ascii="Arial"/>
          <w:w w:val="99"/>
          <w:sz w:val="32"/>
          <w:szCs w:val="32"/>
        </w:rPr>
        <w:t> 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</w:t>
      </w:r>
      <w:r>
        <w:rPr>
          <w:rFonts w:cs="Arial" w:hAnsi="Arial" w:eastAsia="Arial" w:ascii="Arial"/>
          <w:w w:val="99"/>
          <w:sz w:val="32"/>
          <w:szCs w:val="32"/>
        </w:rPr>
        <w:t> allocated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your</w:t>
      </w:r>
      <w:r>
        <w:rPr>
          <w:rFonts w:cs="Arial" w:hAnsi="Arial" w:eastAsia="Arial" w:ascii="Arial"/>
          <w:w w:val="99"/>
          <w:sz w:val="32"/>
          <w:szCs w:val="32"/>
        </w:rPr>
        <w:t> program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unit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gets</w:t>
      </w:r>
      <w:r>
        <w:rPr>
          <w:rFonts w:cs="Arial" w:hAnsi="Arial" w:eastAsia="Arial" w:ascii="Arial"/>
          <w:w w:val="99"/>
          <w:sz w:val="32"/>
          <w:szCs w:val="32"/>
        </w:rPr>
        <w:t> active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8"/>
        <w:ind w:left="203" w:right="1395"/>
      </w:pPr>
      <w:r>
        <w:rPr>
          <w:rFonts w:cs="Arial" w:hAnsi="Arial" w:eastAsia="Arial" w:ascii="Arial"/>
          <w:w w:val="99"/>
          <w:sz w:val="32"/>
          <w:szCs w:val="32"/>
        </w:rPr>
        <w:t>Allocation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done</w:t>
      </w:r>
      <w:r>
        <w:rPr>
          <w:rFonts w:cs="Arial" w:hAnsi="Arial" w:eastAsia="Arial" w:ascii="Arial"/>
          <w:w w:val="99"/>
          <w:sz w:val="32"/>
          <w:szCs w:val="32"/>
        </w:rPr>
        <w:t> during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</w:t>
      </w:r>
      <w:r>
        <w:rPr>
          <w:rFonts w:cs="Arial" w:hAnsi="Arial" w:eastAsia="Arial" w:ascii="Arial"/>
          <w:w w:val="99"/>
          <w:sz w:val="32"/>
          <w:szCs w:val="32"/>
        </w:rPr>
        <w:t> execution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8"/>
        <w:ind w:left="-28" w:right="1165"/>
        <w:sectPr>
          <w:type w:val="continuous"/>
          <w:pgSz w:w="11920" w:h="16840"/>
          <w:pgMar w:top="1560" w:bottom="280" w:left="1340" w:right="1680"/>
          <w:cols w:num="2" w:equalWidth="off">
            <w:col w:w="4386" w:space="339"/>
            <w:col w:w="4175"/>
          </w:cols>
        </w:sectPr>
      </w:pPr>
      <w:r>
        <w:pict>
          <v:group style="position:absolute;margin-left:137.71pt;margin-top:-167.16pt;width:319.78pt;height:371.98pt;mso-position-horizontal-relative:page;mso-position-vertical-relative:paragraph;z-index:-1829" coordorigin="2754,-3343" coordsize="6396,7440">
            <v:shape style="position:absolute;left:2765;top:-3333;width:3185;height:0" coordorigin="2765,-3333" coordsize="3185,0" path="m2765,-3333l5950,-3333e" filled="f" stroked="t" strokeweight="0.58pt" strokecolor="#000000">
              <v:path arrowok="t"/>
            </v:shape>
            <v:shape style="position:absolute;left:5959;top:-3333;width:3180;height:0" coordorigin="5959,-3333" coordsize="3180,0" path="m5959,-3333l9139,-3333e" filled="f" stroked="t" strokeweight="0.58pt" strokecolor="#000000">
              <v:path arrowok="t"/>
            </v:shape>
            <v:shape style="position:absolute;left:2765;top:-2956;width:3185;height:0" coordorigin="2765,-2956" coordsize="3185,0" path="m2765,-2956l5950,-2956e" filled="f" stroked="t" strokeweight="0.58pt" strokecolor="#000000">
              <v:path arrowok="t"/>
            </v:shape>
            <v:shape style="position:absolute;left:5959;top:-2956;width:3180;height:0" coordorigin="5959,-2956" coordsize="3180,0" path="m5959,-2956l9139,-2956e" filled="f" stroked="t" strokeweight="0.58pt" strokecolor="#000000">
              <v:path arrowok="t"/>
            </v:shape>
            <v:shape style="position:absolute;left:2765;top:-1105;width:3185;height:0" coordorigin="2765,-1105" coordsize="3185,0" path="m2765,-1105l5950,-1105e" filled="f" stroked="t" strokeweight="0.58pt" strokecolor="#000000">
              <v:path arrowok="t"/>
            </v:shape>
            <v:shape style="position:absolute;left:5959;top:-1105;width:3180;height:0" coordorigin="5959,-1105" coordsize="3180,0" path="m5959,-1105l9139,-1105e" filled="f" stroked="t" strokeweight="0.58pt" strokecolor="#000000">
              <v:path arrowok="t"/>
            </v:shape>
            <v:shape style="position:absolute;left:2765;top:8;width:3185;height:0" coordorigin="2765,8" coordsize="3185,0" path="m2765,8l5950,8e" filled="f" stroked="t" strokeweight="0.58pt" strokecolor="#000000">
              <v:path arrowok="t"/>
            </v:shape>
            <v:shape style="position:absolute;left:5959;top:8;width:3180;height:0" coordorigin="5959,8" coordsize="3180,0" path="m5959,8l9139,8e" filled="f" stroked="t" strokeweight="0.58pt" strokecolor="#000000">
              <v:path arrowok="t"/>
            </v:shape>
            <v:shape style="position:absolute;left:2765;top:1859;width:3185;height:0" coordorigin="2765,1859" coordsize="3185,0" path="m2765,1859l5950,1859e" filled="f" stroked="t" strokeweight="0.58pt" strokecolor="#000000">
              <v:path arrowok="t"/>
            </v:shape>
            <v:shape style="position:absolute;left:5959;top:1859;width:3180;height:0" coordorigin="5959,1859" coordsize="3180,0" path="m5959,1859l9139,1859e" filled="f" stroked="t" strokeweight="0.58pt" strokecolor="#000000">
              <v:path arrowok="t"/>
            </v:shape>
            <v:shape style="position:absolute;left:2765;top:2235;width:3185;height:0" coordorigin="2765,2235" coordsize="3185,0" path="m2765,2235l5950,2235e" filled="f" stroked="t" strokeweight="0.58pt" strokecolor="#000000">
              <v:path arrowok="t"/>
            </v:shape>
            <v:shape style="position:absolute;left:5959;top:2235;width:3180;height:0" coordorigin="5959,2235" coordsize="3180,0" path="m5959,2235l9139,2235e" filled="f" stroked="t" strokeweight="0.58pt" strokecolor="#000000">
              <v:path arrowok="t"/>
            </v:shape>
            <v:shape style="position:absolute;left:2760;top:-3337;width:0;height:7428" coordorigin="2760,-3337" coordsize="0,7428" path="m2760,-3337l2760,4091e" filled="f" stroked="t" strokeweight="0.58pt" strokecolor="#000000">
              <v:path arrowok="t"/>
            </v:shape>
            <v:shape style="position:absolute;left:2765;top:4086;width:3185;height:0" coordorigin="2765,4086" coordsize="3185,0" path="m2765,4086l5950,4086e" filled="f" stroked="t" strokeweight="0.58pt" strokecolor="#000000">
              <v:path arrowok="t"/>
            </v:shape>
            <v:shape style="position:absolute;left:5954;top:-3337;width:0;height:7428" coordorigin="5954,-3337" coordsize="0,7428" path="m5954,-3337l5954,4091e" filled="f" stroked="t" strokeweight="0.58pt" strokecolor="#000000">
              <v:path arrowok="t"/>
            </v:shape>
            <v:shape style="position:absolute;left:5959;top:4086;width:3180;height:0" coordorigin="5959,4086" coordsize="3180,0" path="m5959,4086l9139,4086e" filled="f" stroked="t" strokeweight="0.58pt" strokecolor="#000000">
              <v:path arrowok="t"/>
            </v:shape>
            <v:shape style="position:absolute;left:9144;top:-3337;width:0;height:7428" coordorigin="9144,-3337" coordsize="0,7428" path="m9144,-3337l9144,4091e" filled="f" stroked="t" strokeweight="0.58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data</w:t>
      </w:r>
      <w:r>
        <w:rPr>
          <w:rFonts w:cs="Arial" w:hAnsi="Arial" w:eastAsia="Arial" w:ascii="Arial"/>
          <w:w w:val="99"/>
          <w:sz w:val="32"/>
          <w:szCs w:val="32"/>
        </w:rPr>
        <w:t> structure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called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heap</w:t>
      </w:r>
      <w:r>
        <w:rPr>
          <w:rFonts w:cs="Arial" w:hAnsi="Arial" w:eastAsia="Arial" w:ascii="Arial"/>
          <w:w w:val="99"/>
          <w:sz w:val="32"/>
          <w:szCs w:val="32"/>
        </w:rPr>
        <w:t> 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implementing</w:t>
      </w:r>
      <w:r>
        <w:rPr>
          <w:rFonts w:cs="Arial" w:hAnsi="Arial" w:eastAsia="Arial" w:ascii="Arial"/>
          <w:w w:val="99"/>
          <w:sz w:val="32"/>
          <w:szCs w:val="32"/>
        </w:rPr>
        <w:t> dynamic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allocation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8" w:lineRule="exact" w:line="360"/>
        <w:ind w:left="2082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Less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efficient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             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More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efficient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24" w:lineRule="exact" w:line="360"/>
        <w:ind w:left="2296" w:right="-55" w:hanging="701"/>
      </w:pPr>
      <w:r>
        <w:rPr>
          <w:rFonts w:cs="Arial" w:hAnsi="Arial" w:eastAsia="Arial" w:ascii="Arial"/>
          <w:w w:val="99"/>
          <w:sz w:val="32"/>
          <w:szCs w:val="32"/>
        </w:rPr>
        <w:t>There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memory</w:t>
      </w:r>
      <w:r>
        <w:rPr>
          <w:rFonts w:cs="Arial" w:hAnsi="Arial" w:eastAsia="Arial" w:ascii="Arial"/>
          <w:w w:val="99"/>
          <w:sz w:val="32"/>
          <w:szCs w:val="32"/>
        </w:rPr>
        <w:t> reusability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18"/>
        <w:ind w:left="-28" w:right="1446"/>
        <w:sectPr>
          <w:type w:val="continuous"/>
          <w:pgSz w:w="11920" w:h="16840"/>
          <w:pgMar w:top="1560" w:bottom="280" w:left="1340" w:right="1680"/>
          <w:cols w:num="2" w:equalWidth="off">
            <w:col w:w="4441" w:space="569"/>
            <w:col w:w="3890"/>
          </w:cols>
        </w:sectPr>
      </w:pPr>
      <w:r>
        <w:br w:type="column"/>
      </w:r>
      <w:r>
        <w:rPr>
          <w:rFonts w:cs="Arial" w:hAnsi="Arial" w:eastAsia="Arial" w:ascii="Arial"/>
          <w:w w:val="99"/>
          <w:sz w:val="32"/>
          <w:szCs w:val="32"/>
        </w:rPr>
        <w:t>There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memory</w:t>
      </w:r>
      <w:r>
        <w:rPr>
          <w:rFonts w:cs="Arial" w:hAnsi="Arial" w:eastAsia="Arial" w:ascii="Arial"/>
          <w:w w:val="99"/>
          <w:sz w:val="32"/>
          <w:szCs w:val="32"/>
        </w:rPr>
        <w:t> reusability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99"/>
          <w:sz w:val="32"/>
          <w:szCs w:val="32"/>
        </w:rPr>
        <w:t> memory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99"/>
          <w:sz w:val="32"/>
          <w:szCs w:val="32"/>
        </w:rPr>
        <w:t> freed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</w:t>
      </w:r>
      <w:r>
        <w:rPr>
          <w:rFonts w:cs="Arial" w:hAnsi="Arial" w:eastAsia="Arial" w:ascii="Arial"/>
          <w:w w:val="99"/>
          <w:sz w:val="32"/>
          <w:szCs w:val="32"/>
        </w:rPr>
        <w:t> required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32"/>
          <w:szCs w:val="32"/>
        </w:rPr>
        <w:jc w:val="center"/>
        <w:spacing w:before="14" w:lineRule="exact" w:line="360"/>
        <w:ind w:left="4278" w:right="3720"/>
      </w:pPr>
      <w:r>
        <w:rPr>
          <w:rFonts w:cs="Cambria" w:hAnsi="Cambria" w:eastAsia="Cambria" w:ascii="Cambria"/>
          <w:w w:val="99"/>
          <w:position w:val="-1"/>
          <w:sz w:val="32"/>
          <w:szCs w:val="32"/>
        </w:rPr>
        <w:t>Flowchart</w:t>
      </w:r>
      <w:r>
        <w:rPr>
          <w:rFonts w:cs="Cambria" w:hAnsi="Cambria" w:eastAsia="Cambria" w:ascii="Cambria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  <w:sectPr>
          <w:pgMar w:header="0" w:footer="1004" w:top="1560" w:bottom="280" w:left="900" w:right="1460"/>
          <w:pgSz w:w="11920" w:h="1684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2"/>
          <w:szCs w:val="32"/>
        </w:rPr>
        <w:jc w:val="center"/>
        <w:spacing w:lineRule="exact" w:line="360"/>
        <w:ind w:left="1300" w:right="231"/>
      </w:pPr>
      <w:r>
        <w:rPr>
          <w:rFonts w:cs="Calibri" w:hAnsi="Calibri" w:eastAsia="Calibri" w:ascii="Calibri"/>
          <w:w w:val="99"/>
          <w:sz w:val="32"/>
          <w:szCs w:val="32"/>
        </w:rPr>
        <w:t>prmImps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1045" w:right="-26" w:hanging="1"/>
      </w:pPr>
      <w:r>
        <w:rPr>
          <w:rFonts w:cs="Calibri" w:hAnsi="Calibri" w:eastAsia="Calibri" w:ascii="Calibri"/>
          <w:sz w:val="28"/>
          <w:szCs w:val="28"/>
        </w:rPr>
        <w:t>int pterm</w:t>
      </w:r>
      <w:r>
        <w:rPr>
          <w:rFonts w:cs="Calibri" w:hAnsi="Calibri" w:eastAsia="Calibri" w:ascii="Calibri"/>
          <w:sz w:val="28"/>
          <w:szCs w:val="28"/>
        </w:rPr>
        <w:t> int count</w:t>
      </w:r>
      <w:r>
        <w:rPr>
          <w:rFonts w:cs="Calibri" w:hAnsi="Calibri" w:eastAsia="Calibri" w:ascii="Calibri"/>
          <w:sz w:val="28"/>
          <w:szCs w:val="28"/>
        </w:rPr>
        <w:t> FTerm* pbnry</w:t>
      </w:r>
      <w:r>
        <w:rPr>
          <w:rFonts w:cs="Calibri" w:hAnsi="Calibri" w:eastAsia="Calibri" w:ascii="Calibri"/>
          <w:sz w:val="28"/>
          <w:szCs w:val="28"/>
        </w:rPr>
        <w:t> prmImps* next</w:t>
      </w:r>
    </w:p>
    <w:p>
      <w:pPr>
        <w:rPr>
          <w:rFonts w:cs="Calibri" w:hAnsi="Calibri" w:eastAsia="Calibri" w:ascii="Calibri"/>
          <w:sz w:val="32"/>
          <w:szCs w:val="32"/>
        </w:rPr>
        <w:jc w:val="center"/>
        <w:spacing w:before="65"/>
        <w:ind w:left="405" w:right="3452"/>
      </w:pPr>
      <w:r>
        <w:br w:type="column"/>
      </w:r>
      <w:r>
        <w:rPr>
          <w:rFonts w:cs="Calibri" w:hAnsi="Calibri" w:eastAsia="Calibri" w:ascii="Calibri"/>
          <w:w w:val="99"/>
          <w:sz w:val="32"/>
          <w:szCs w:val="32"/>
        </w:rPr>
        <w:t>List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-26" w:right="3019"/>
        <w:sectPr>
          <w:type w:val="continuous"/>
          <w:pgSz w:w="11920" w:h="16840"/>
          <w:pgMar w:top="1560" w:bottom="280" w:left="900" w:right="1460"/>
          <w:cols w:num="2" w:equalWidth="off">
            <w:col w:w="2795" w:space="2356"/>
            <w:col w:w="4409"/>
          </w:cols>
        </w:sectPr>
      </w:pPr>
      <w:r>
        <w:rPr>
          <w:rFonts w:cs="Calibri" w:hAnsi="Calibri" w:eastAsia="Calibri" w:ascii="Calibri"/>
          <w:sz w:val="28"/>
          <w:szCs w:val="28"/>
        </w:rPr>
        <w:t>node* elem</w:t>
      </w:r>
      <w:r>
        <w:rPr>
          <w:rFonts w:cs="Calibri" w:hAnsi="Calibri" w:eastAsia="Calibri" w:ascii="Calibri"/>
          <w:sz w:val="28"/>
          <w:szCs w:val="28"/>
        </w:rPr>
        <w:t> int ones</w:t>
      </w:r>
      <w:r>
        <w:rPr>
          <w:rFonts w:cs="Calibri" w:hAnsi="Calibri" w:eastAsia="Calibri" w:ascii="Calibri"/>
          <w:sz w:val="28"/>
          <w:szCs w:val="28"/>
        </w:rPr>
        <w:t> list* next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1560" w:bottom="280" w:left="900" w:right="1460"/>
        </w:sectPr>
      </w:pPr>
      <w:r>
        <w:rPr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2"/>
          <w:szCs w:val="32"/>
        </w:rPr>
        <w:jc w:val="center"/>
        <w:ind w:left="362" w:right="254"/>
      </w:pPr>
      <w:r>
        <w:rPr>
          <w:rFonts w:cs="Calibri" w:hAnsi="Calibri" w:eastAsia="Calibri" w:ascii="Calibri"/>
          <w:w w:val="99"/>
          <w:sz w:val="32"/>
          <w:szCs w:val="32"/>
        </w:rPr>
        <w:t>FTerm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156" w:right="43"/>
      </w:pPr>
      <w:r>
        <w:rPr>
          <w:rFonts w:cs="Calibri" w:hAnsi="Calibri" w:eastAsia="Calibri" w:ascii="Calibri"/>
          <w:sz w:val="28"/>
          <w:szCs w:val="28"/>
        </w:rPr>
        <w:t>Binary* lsb</w:t>
      </w:r>
    </w:p>
    <w:p>
      <w:pPr>
        <w:rPr>
          <w:rFonts w:cs="Calibri" w:hAnsi="Calibri" w:eastAsia="Calibri" w:ascii="Calibri"/>
          <w:sz w:val="28"/>
          <w:szCs w:val="28"/>
        </w:rPr>
        <w:jc w:val="center"/>
        <w:spacing w:lineRule="exact" w:line="320"/>
        <w:ind w:left="67" w:right="-41"/>
      </w:pPr>
      <w:r>
        <w:rPr>
          <w:rFonts w:cs="Calibri" w:hAnsi="Calibri" w:eastAsia="Calibri" w:ascii="Calibri"/>
          <w:sz w:val="28"/>
          <w:szCs w:val="28"/>
        </w:rPr>
        <w:t>FTerm* next</w:t>
      </w:r>
    </w:p>
    <w:p>
      <w:pPr>
        <w:rPr>
          <w:rFonts w:cs="Calibri" w:hAnsi="Calibri" w:eastAsia="Calibri" w:ascii="Calibri"/>
          <w:sz w:val="32"/>
          <w:szCs w:val="32"/>
        </w:rPr>
        <w:jc w:val="center"/>
        <w:spacing w:lineRule="exact" w:line="360"/>
        <w:ind w:left="412" w:right="1891"/>
      </w:pPr>
      <w:r>
        <w:br w:type="column"/>
      </w:r>
      <w:r>
        <w:rPr>
          <w:rFonts w:cs="Calibri" w:hAnsi="Calibri" w:eastAsia="Calibri" w:ascii="Calibri"/>
          <w:w w:val="99"/>
          <w:sz w:val="32"/>
          <w:szCs w:val="32"/>
        </w:rPr>
        <w:t>Node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-26" w:right="1453"/>
        <w:sectPr>
          <w:type w:val="continuous"/>
          <w:pgSz w:w="11920" w:h="16840"/>
          <w:pgMar w:top="1560" w:bottom="280" w:left="900" w:right="1460"/>
          <w:cols w:num="2" w:equalWidth="off">
            <w:col w:w="1539" w:space="4913"/>
            <w:col w:w="3108"/>
          </w:cols>
        </w:sectPr>
      </w:pPr>
      <w:r>
        <w:rPr>
          <w:rFonts w:cs="Calibri" w:hAnsi="Calibri" w:eastAsia="Calibri" w:ascii="Calibri"/>
          <w:sz w:val="28"/>
          <w:szCs w:val="28"/>
        </w:rPr>
        <w:t>minGrp* trm1</w:t>
      </w:r>
      <w:r>
        <w:rPr>
          <w:rFonts w:cs="Calibri" w:hAnsi="Calibri" w:eastAsia="Calibri" w:ascii="Calibri"/>
          <w:sz w:val="28"/>
          <w:szCs w:val="28"/>
        </w:rPr>
        <w:t> binary* lsb</w:t>
      </w:r>
      <w:r>
        <w:rPr>
          <w:rFonts w:cs="Calibri" w:hAnsi="Calibri" w:eastAsia="Calibri" w:ascii="Calibri"/>
          <w:sz w:val="28"/>
          <w:szCs w:val="28"/>
        </w:rPr>
        <w:t> int flag</w:t>
      </w:r>
      <w:r>
        <w:rPr>
          <w:rFonts w:cs="Calibri" w:hAnsi="Calibri" w:eastAsia="Calibri" w:ascii="Calibri"/>
          <w:sz w:val="28"/>
          <w:szCs w:val="28"/>
        </w:rPr>
        <w:t> node* next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  <w:sectPr>
          <w:type w:val="continuous"/>
          <w:pgSz w:w="11920" w:h="16840"/>
          <w:pgMar w:top="1560" w:bottom="280" w:left="900" w:right="1460"/>
        </w:sectPr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32"/>
          <w:szCs w:val="32"/>
        </w:rPr>
        <w:jc w:val="right"/>
        <w:spacing w:lineRule="exact" w:line="360"/>
        <w:ind w:right="282"/>
      </w:pPr>
      <w:r>
        <w:pict>
          <v:group style="position:absolute;margin-left:40.32pt;margin-top:166.68pt;width:523.7pt;height:495.48pt;mso-position-horizontal-relative:page;mso-position-vertical-relative:page;z-index:-1828" coordorigin="806,3334" coordsize="10474,9910">
            <v:shape style="position:absolute;left:3192;top:10949;width:1824;height:2287" coordorigin="3192,10949" coordsize="1824,2287" path="m3192,10949l3192,13236,5016,13236,5016,10949,3192,10949xe" filled="f" stroked="t" strokeweight="0.72pt" strokecolor="#000000">
              <v:path arrowok="t"/>
            </v:shape>
            <v:shape style="position:absolute;left:4913;top:12283;width:802;height:0" coordorigin="4913,12283" coordsize="802,0" path="m4913,12283l5714,12283e" filled="f" stroked="t" strokeweight="0.72pt" strokecolor="#000000">
              <v:path arrowok="t"/>
            </v:shape>
            <v:shape style="position:absolute;left:5714;top:12281;width:0;height:701" coordorigin="5714,12281" coordsize="0,701" path="m5714,12281l5714,12982e" filled="f" stroked="t" strokeweight="0.72pt" strokecolor="#000000">
              <v:path arrowok="t"/>
            </v:shape>
            <v:shape style="position:absolute;left:5016;top:12922;width:706;height:120" coordorigin="5016,12922" coordsize="706,120" path="m5107,12982l5136,12922,5016,12982,5136,13042,5107,12982xe" filled="t" fillcolor="#000000" stroked="f">
              <v:path arrowok="t"/>
              <v:fill/>
            </v:shape>
            <v:shape style="position:absolute;left:5016;top:12922;width:706;height:120" coordorigin="5016,12922" coordsize="706,120" path="m5114,12989l5136,12989,5114,12974,5110,12977,5110,12986,5114,12989xe" filled="t" fillcolor="#000000" stroked="f">
              <v:path arrowok="t"/>
              <v:fill/>
            </v:shape>
            <v:shape style="position:absolute;left:5016;top:12922;width:706;height:120" coordorigin="5016,12922" coordsize="706,120" path="m5136,12989l5114,12989,5110,12986,5110,12977,5114,12974,5136,12989,5714,12989,5719,12986,5722,12982,5719,12977,5714,12974,5136,12974,5136,12922,5107,12982,5136,13042,5136,12989xe" filled="t" fillcolor="#000000" stroked="f">
              <v:path arrowok="t"/>
              <v:fill/>
            </v:shape>
            <v:shape style="position:absolute;left:814;top:7159;width:1822;height:1879" coordorigin="814,7159" coordsize="1822,1879" path="m814,7159l814,9038,2635,9038,2635,7159,814,7159xe" filled="f" stroked="t" strokeweight="0.72pt" strokecolor="#000000">
              <v:path arrowok="t"/>
            </v:shape>
            <v:shape style="position:absolute;left:2520;top:8474;width:799;height:0" coordorigin="2520,8474" coordsize="799,0" path="m2520,8474l3319,8474e" filled="f" stroked="t" strokeweight="0.72pt" strokecolor="#000000">
              <v:path arrowok="t"/>
            </v:shape>
            <v:shape style="position:absolute;left:3319;top:8474;width:0;height:475" coordorigin="3319,8474" coordsize="0,475" path="m3319,8474l3319,8950e" filled="f" stroked="t" strokeweight="0.72pt" strokecolor="#000000">
              <v:path arrowok="t"/>
            </v:shape>
            <v:shape style="position:absolute;left:2621;top:8890;width:706;height:120" coordorigin="2621,8890" coordsize="706,120" path="m2712,8950l2741,8890,2621,8950,2741,9010,2712,8950xe" filled="t" fillcolor="#000000" stroked="f">
              <v:path arrowok="t"/>
              <v:fill/>
            </v:shape>
            <v:shape style="position:absolute;left:2621;top:8890;width:706;height:120" coordorigin="2621,8890" coordsize="706,120" path="m2719,8957l2741,8957,2719,8942,2714,8945,2714,8954,2719,8957xe" filled="t" fillcolor="#000000" stroked="f">
              <v:path arrowok="t"/>
              <v:fill/>
            </v:shape>
            <v:shape style="position:absolute;left:2621;top:8890;width:706;height:120" coordorigin="2621,8890" coordsize="706,120" path="m2741,8957l2719,8957,2714,8954,2714,8945,2719,8942,2741,8957,3319,8957,3324,8954,3326,8950,3324,8945,3319,8942,2741,8942,2741,8890,2712,8950,2741,9010,2741,8957xe" filled="t" fillcolor="#000000" stroked="f">
              <v:path arrowok="t"/>
              <v:fill/>
            </v:shape>
            <v:shape style="position:absolute;left:1790;top:3341;width:2081;height:2458" coordorigin="1790,3341" coordsize="2081,2458" path="m1790,3341l1790,5798,3871,5798,3871,3341,1790,3341xe" filled="f" stroked="t" strokeweight="0.72pt" strokecolor="#000000">
              <v:path arrowok="t"/>
            </v:shape>
            <v:shape style="position:absolute;left:3756;top:5328;width:799;height:0" coordorigin="3756,5328" coordsize="799,0" path="m3756,5328l4555,5328e" filled="f" stroked="t" strokeweight="0.72pt" strokecolor="#000000">
              <v:path arrowok="t"/>
            </v:shape>
            <v:shape style="position:absolute;left:4555;top:5328;width:0;height:377" coordorigin="4555,5328" coordsize="0,377" path="m4555,5328l4555,5705e" filled="f" stroked="t" strokeweight="0.72pt" strokecolor="#000000">
              <v:path arrowok="t"/>
            </v:shape>
            <v:shape style="position:absolute;left:3857;top:5645;width:706;height:120" coordorigin="3857,5645" coordsize="706,120" path="m3953,5698l3953,5710,3958,5712,3958,5698,3977,5645,3953,5698xe" filled="t" fillcolor="#000000" stroked="f">
              <v:path arrowok="t"/>
              <v:fill/>
            </v:shape>
            <v:shape style="position:absolute;left:3857;top:5645;width:706;height:120" coordorigin="3857,5645" coordsize="706,120" path="m3977,5765l3950,5705,3857,5705,3977,5765xe" filled="t" fillcolor="#000000" stroked="f">
              <v:path arrowok="t"/>
              <v:fill/>
            </v:shape>
            <v:shape style="position:absolute;left:3857;top:5645;width:706;height:120" coordorigin="3857,5645" coordsize="706,120" path="m3977,5645l3857,5705,3950,5705,3977,5765,3977,5712,4555,5712,4562,5710,4562,5698,3977,5698,3977,5645,3958,5698,3958,5712,3953,5710,3953,5698,3977,5645xe" filled="t" fillcolor="#000000" stroked="f">
              <v:path arrowok="t"/>
              <v:fill/>
            </v:shape>
            <v:shape style="position:absolute;left:1267;top:5016;width:674;height:0" coordorigin="1267,5016" coordsize="674,0" path="m1942,5016l1267,5016e" filled="f" stroked="t" strokeweight="0.72pt" strokecolor="#000000">
              <v:path arrowok="t"/>
            </v:shape>
            <v:shape style="position:absolute;left:1207;top:5009;width:120;height:2150" coordorigin="1207,5009" coordsize="120,2150" path="m1274,7039l1274,5011,1267,5009,1262,5011,1260,5016,1260,7061,1262,7066,1274,7039xe" filled="t" fillcolor="#000000" stroked="f">
              <v:path arrowok="t"/>
              <v:fill/>
            </v:shape>
            <v:shape style="position:absolute;left:1207;top:5009;width:120;height:2150" coordorigin="1207,5009" coordsize="120,2150" path="m1274,7066l1267,7068,1267,7159,1327,7039,1274,7066xe" filled="t" fillcolor="#000000" stroked="f">
              <v:path arrowok="t"/>
              <v:fill/>
            </v:shape>
            <v:shape style="position:absolute;left:1207;top:5009;width:120;height:2150" coordorigin="1207,5009" coordsize="120,2150" path="m1260,7039l1207,7039,1267,7159,1267,7068,1274,7066,1327,7039,1274,7039,1274,7061,1274,7039,1262,7066,1260,7061,1260,7039xe" filled="t" fillcolor="#000000" stroked="f">
              <v:path arrowok="t"/>
              <v:fill/>
            </v:shape>
            <v:shape style="position:absolute;left:2520;top:8146;width:1111;height:0" coordorigin="2520,8146" coordsize="1111,0" path="m2520,8146l3631,8146e" filled="f" stroked="t" strokeweight="0.72pt" strokecolor="#000000">
              <v:path arrowok="t"/>
            </v:shape>
            <v:shape style="position:absolute;left:3571;top:8138;width:120;height:2810" coordorigin="3571,8138" coordsize="120,2810" path="m3638,10829l3638,8146,3636,8141,3631,8138,3626,8141,3624,8146,3624,10848,3626,10853,3638,10829xe" filled="t" fillcolor="#000000" stroked="f">
              <v:path arrowok="t"/>
              <v:fill/>
            </v:shape>
            <v:shape style="position:absolute;left:3571;top:8138;width:120;height:2810" coordorigin="3571,8138" coordsize="120,2810" path="m3631,10855l3631,10949,3691,10829,3636,10853,3631,10855xe" filled="t" fillcolor="#000000" stroked="f">
              <v:path arrowok="t"/>
              <v:fill/>
            </v:shape>
            <v:shape style="position:absolute;left:3571;top:8138;width:120;height:2810" coordorigin="3571,8138" coordsize="120,2810" path="m3624,10829l3571,10829,3631,10949,3631,10855,3636,10853,3691,10829,3638,10829,3638,10848,3638,10829,3626,10853,3624,10848,3624,10829xe" filled="t" fillcolor="#000000" stroked="f">
              <v:path arrowok="t"/>
              <v:fill/>
            </v:shape>
            <v:shape style="position:absolute;left:8556;top:10949;width:2009;height:2287" coordorigin="8556,10949" coordsize="2009,2287" path="m8556,10949l8556,13236,10565,13236,10565,10949,8556,10949xe" filled="f" stroked="t" strokeweight="0.72pt" strokecolor="#000000">
              <v:path arrowok="t"/>
            </v:shape>
            <v:shape style="position:absolute;left:10464;top:12283;width:799;height:0" coordorigin="10464,12283" coordsize="799,0" path="m10464,12283l11263,12283e" filled="f" stroked="t" strokeweight="0.72pt" strokecolor="#000000">
              <v:path arrowok="t"/>
            </v:shape>
            <v:shape style="position:absolute;left:11263;top:12281;width:0;height:701" coordorigin="11263,12281" coordsize="0,701" path="m11263,12281l11263,12982e" filled="f" stroked="t" strokeweight="0.72pt" strokecolor="#000000">
              <v:path arrowok="t"/>
            </v:shape>
            <v:shape style="position:absolute;left:10565;top:12922;width:706;height:120" coordorigin="10565,12922" coordsize="706,120" path="m10658,12982l10685,12922,10565,12982,10685,13042,10658,12982xe" filled="t" fillcolor="#000000" stroked="f">
              <v:path arrowok="t"/>
              <v:fill/>
            </v:shape>
            <v:shape style="position:absolute;left:10565;top:12922;width:706;height:120" coordorigin="10565,12922" coordsize="706,120" path="m10666,12989l10685,12989,10666,12974,10661,12977,10661,12986,10666,12989xe" filled="t" fillcolor="#000000" stroked="f">
              <v:path arrowok="t"/>
              <v:fill/>
            </v:shape>
            <v:shape style="position:absolute;left:10565;top:12922;width:706;height:120" coordorigin="10565,12922" coordsize="706,120" path="m10685,12989l10666,12989,10661,12986,10661,12977,10666,12974,10685,12989,11263,12989,11270,12986,11270,12977,11263,12974,10685,12974,10685,12922,10658,12982,10685,13042,10685,12989xe" filled="t" fillcolor="#000000" stroked="f">
              <v:path arrowok="t"/>
              <v:fill/>
            </v:shape>
            <v:shape style="position:absolute;left:7166;top:6785;width:1987;height:2647" coordorigin="7166,6785" coordsize="1987,2647" path="m7166,6785l7166,9432,9154,9432,9154,6785,7166,6785xe" filled="f" stroked="t" strokeweight="0.72pt" strokecolor="#000000">
              <v:path arrowok="t"/>
            </v:shape>
            <v:shape style="position:absolute;left:9053;top:8736;width:799;height:0" coordorigin="9053,8736" coordsize="799,0" path="m9053,8736l9852,8736e" filled="f" stroked="t" strokeweight="0.72pt" strokecolor="#000000">
              <v:path arrowok="t"/>
            </v:shape>
            <v:shape style="position:absolute;left:9852;top:8734;width:0;height:586" coordorigin="9852,8734" coordsize="0,586" path="m9852,8734l9852,9319e" filled="f" stroked="t" strokeweight="0.72pt" strokecolor="#000000">
              <v:path arrowok="t"/>
            </v:shape>
            <v:shape style="position:absolute;left:9154;top:9259;width:120;height:120" coordorigin="9154,9259" coordsize="120,120" path="m9250,9314l9247,9319,9250,9326,9254,9326,9250,9314xe" filled="t" fillcolor="#000000" stroked="f">
              <v:path arrowok="t"/>
              <v:fill/>
            </v:shape>
            <v:shape style="position:absolute;left:9154;top:9259;width:120;height:120" coordorigin="9154,9259" coordsize="120,120" path="m9274,9259l9254,9312,9274,9312,9274,9259xe" filled="t" fillcolor="#000000" stroked="f">
              <v:path arrowok="t"/>
              <v:fill/>
            </v:shape>
            <v:shape style="position:absolute;left:9154;top:9259;width:120;height:120" coordorigin="9154,9259" coordsize="120,120" path="m9274,9379l9274,9326,9859,9326,9862,9319,9859,9314,9852,9312,9254,9312,9274,9259,9154,9319,9274,9379,9254,9326,9250,9326,9247,9319,9250,9314,9254,9326,9274,9379xe" filled="t" fillcolor="#000000" stroked="f">
              <v:path arrowok="t"/>
              <v:fill/>
            </v:shape>
            <v:shape style="position:absolute;left:4649;top:8146;width:2599;height:0" coordorigin="4649,8146" coordsize="2599,0" path="m7248,8146l4649,8146e" filled="f" stroked="t" strokeweight="0.72pt" strokecolor="#000000">
              <v:path arrowok="t"/>
            </v:shape>
            <v:shape style="position:absolute;left:9053;top:7754;width:1183;height:0" coordorigin="9053,7754" coordsize="1183,0" path="m9053,7754l10236,7754e" filled="f" stroked="t" strokeweight="0.72pt" strokecolor="#000000">
              <v:path arrowok="t"/>
            </v:shape>
            <v:shape style="position:absolute;left:5815;top:3418;width:1822;height:2287" coordorigin="5815,3418" coordsize="1822,2287" path="m5815,3418l5815,5705,7637,5705,7637,3418,5815,3418xe" filled="f" stroked="t" strokeweight="0.72pt" strokecolor="#000000">
              <v:path arrowok="t"/>
            </v:shape>
            <v:shape style="position:absolute;left:7522;top:5119;width:799;height:0" coordorigin="7522,5119" coordsize="799,0" path="m7522,5119l8321,5119e" filled="f" stroked="t" strokeweight="0.72pt" strokecolor="#000000">
              <v:path arrowok="t"/>
            </v:shape>
            <v:shape style="position:absolute;left:8321;top:5117;width:0;height:478" coordorigin="8321,5117" coordsize="0,478" path="m8321,5117l8321,5594e" filled="f" stroked="t" strokeweight="0.72pt" strokecolor="#000000">
              <v:path arrowok="t"/>
            </v:shape>
            <v:shape style="position:absolute;left:7622;top:5534;width:706;height:120" coordorigin="7622,5534" coordsize="706,120" path="m7714,5594l7742,5534,7622,5594,7742,5654,7714,5594xe" filled="t" fillcolor="#000000" stroked="f">
              <v:path arrowok="t"/>
              <v:fill/>
            </v:shape>
            <v:shape style="position:absolute;left:7622;top:5534;width:706;height:120" coordorigin="7622,5534" coordsize="706,120" path="m7721,5602l7742,5602,7721,5587,7716,5590,7716,5599,7721,5602xe" filled="t" fillcolor="#000000" stroked="f">
              <v:path arrowok="t"/>
              <v:fill/>
            </v:shape>
            <v:shape style="position:absolute;left:7622;top:5534;width:706;height:120" coordorigin="7622,5534" coordsize="706,120" path="m7742,5602l7721,5602,7716,5599,7716,5590,7721,5587,7742,5602,8321,5602,8326,5599,8328,5594,8326,5590,8321,5587,7742,5587,7742,5534,7714,5594,7742,5654,7742,5602xe" filled="t" fillcolor="#000000" stroked="f">
              <v:path arrowok="t"/>
              <v:fill/>
            </v:shape>
            <v:shape style="position:absolute;left:7522;top:4404;width:1260;height:0" coordorigin="7522,4404" coordsize="1260,0" path="m7522,4404l8782,4404e" filled="f" stroked="t" strokeweight="0.72pt" strokecolor="#000000">
              <v:path arrowok="t"/>
            </v:shape>
            <v:shape style="position:absolute;left:8722;top:4397;width:120;height:2388" coordorigin="8722,4397" coordsize="120,2388" path="m8789,6665l8789,4404,8786,4399,8782,4397,8777,4399,8774,4404,8774,6684,8777,6689,8789,6665xe" filled="t" fillcolor="#000000" stroked="f">
              <v:path arrowok="t"/>
              <v:fill/>
            </v:shape>
            <v:shape style="position:absolute;left:8722;top:4397;width:120;height:2388" coordorigin="8722,4397" coordsize="120,2388" path="m8782,6691l8782,6785,8842,6665,8786,6689,8782,6691xe" filled="t" fillcolor="#000000" stroked="f">
              <v:path arrowok="t"/>
              <v:fill/>
            </v:shape>
            <v:shape style="position:absolute;left:8722;top:4397;width:120;height:2388" coordorigin="8722,4397" coordsize="120,2388" path="m8774,6665l8722,6665,8782,6785,8782,6691,8786,6689,8842,6665,8789,6665,8789,6684,8789,6665,8777,6689,8774,6684,8774,6665xe" filled="t" fillcolor="#000000" stroked="f">
              <v:path arrowok="t"/>
              <v:fill/>
            </v:shape>
            <v:shape style="position:absolute;left:10176;top:7747;width:120;height:3202" coordorigin="10176,7747" coordsize="120,3202" path="m10246,10829l10246,7754,10243,7750,10236,7747,10231,7750,10229,7754,10229,10848,10231,10853,10246,10829xe" filled="t" fillcolor="#000000" stroked="f">
              <v:path arrowok="t"/>
              <v:fill/>
            </v:shape>
            <v:shape style="position:absolute;left:10176;top:7747;width:120;height:3202" coordorigin="10176,7747" coordsize="120,3202" path="m10243,10853l10236,10855,10236,10949,10296,10829,10243,10853xe" filled="t" fillcolor="#000000" stroked="f">
              <v:path arrowok="t"/>
              <v:fill/>
            </v:shape>
            <v:shape style="position:absolute;left:10176;top:7747;width:120;height:3202" coordorigin="10176,7747" coordsize="120,3202" path="m10229,10829l10176,10829,10236,10949,10236,10855,10243,10853,10296,10829,10246,10829,10246,10848,10246,10829,10231,10853,10229,10848,10229,10829xe" filled="t" fillcolor="#000000" stroked="f">
              <v:path arrowok="t"/>
              <v:fill/>
            </v:shape>
            <v:shape style="position:absolute;left:4589;top:8138;width:120;height:2810" coordorigin="4589,8138" coordsize="120,2810" path="m4656,10829l4656,8146,4654,8141,4649,8138,4644,8141,4642,8146,4642,10848,4644,10853,4656,10829xe" filled="t" fillcolor="#000000" stroked="f">
              <v:path arrowok="t"/>
              <v:fill/>
            </v:shape>
            <v:shape style="position:absolute;left:4589;top:8138;width:120;height:2810" coordorigin="4589,8138" coordsize="120,2810" path="m4649,10855l4649,10949,4709,10829,4654,10853,4649,10855xe" filled="t" fillcolor="#000000" stroked="f">
              <v:path arrowok="t"/>
              <v:fill/>
            </v:shape>
            <v:shape style="position:absolute;left:4589;top:8138;width:120;height:2810" coordorigin="4589,8138" coordsize="120,2810" path="m4642,10829l4589,10829,4649,10949,4649,10855,4654,10853,4709,10829,4656,10829,4656,10848,4656,10829,4644,10853,4642,10848,4642,10829xe" filled="t" fillcolor="#000000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w w:val="99"/>
          <w:sz w:val="32"/>
          <w:szCs w:val="32"/>
        </w:rPr>
        <w:t>Binary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2468" w:right="-26" w:firstLine="1"/>
      </w:pPr>
      <w:r>
        <w:rPr>
          <w:rFonts w:cs="Calibri" w:hAnsi="Calibri" w:eastAsia="Calibri" w:ascii="Calibri"/>
          <w:sz w:val="28"/>
          <w:szCs w:val="28"/>
        </w:rPr>
        <w:t>char bit</w:t>
      </w:r>
      <w:r>
        <w:rPr>
          <w:rFonts w:cs="Calibri" w:hAnsi="Calibri" w:eastAsia="Calibri" w:ascii="Calibri"/>
          <w:sz w:val="28"/>
          <w:szCs w:val="28"/>
        </w:rPr>
        <w:t> binary* next</w:t>
      </w:r>
    </w:p>
    <w:p>
      <w:pPr>
        <w:rPr>
          <w:rFonts w:cs="Calibri" w:hAnsi="Calibri" w:eastAsia="Calibri" w:ascii="Calibri"/>
          <w:sz w:val="32"/>
          <w:szCs w:val="32"/>
        </w:rPr>
        <w:jc w:val="center"/>
        <w:spacing w:lineRule="exact" w:line="360"/>
        <w:ind w:left="230" w:right="336"/>
      </w:pPr>
      <w:r>
        <w:br w:type="column"/>
      </w:r>
      <w:r>
        <w:rPr>
          <w:rFonts w:cs="Calibri" w:hAnsi="Calibri" w:eastAsia="Calibri" w:ascii="Calibri"/>
          <w:w w:val="99"/>
          <w:sz w:val="32"/>
          <w:szCs w:val="32"/>
        </w:rPr>
        <w:t>MinGrp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-26" w:right="79" w:hanging="3"/>
        <w:sectPr>
          <w:type w:val="continuous"/>
          <w:pgSz w:w="11920" w:h="16840"/>
          <w:pgMar w:top="1560" w:bottom="280" w:left="900" w:right="1460"/>
          <w:cols w:num="2" w:equalWidth="off">
            <w:col w:w="3915" w:space="3967"/>
            <w:col w:w="1678"/>
          </w:cols>
        </w:sectPr>
      </w:pPr>
      <w:r>
        <w:rPr>
          <w:rFonts w:cs="Calibri" w:hAnsi="Calibri" w:eastAsia="Calibri" w:ascii="Calibri"/>
          <w:sz w:val="28"/>
          <w:szCs w:val="28"/>
        </w:rPr>
        <w:t>int term</w:t>
      </w:r>
      <w:r>
        <w:rPr>
          <w:rFonts w:cs="Calibri" w:hAnsi="Calibri" w:eastAsia="Calibri" w:ascii="Calibri"/>
          <w:sz w:val="28"/>
          <w:szCs w:val="28"/>
        </w:rPr>
        <w:t> minGrp* next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Metho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ds: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/>
        <w:ind w:left="120"/>
      </w:pPr>
      <w:r>
        <w:rPr>
          <w:rFonts w:cs="Arial" w:hAnsi="Arial" w:eastAsia="Arial" w:ascii="Arial"/>
          <w:w w:val="99"/>
          <w:sz w:val="32"/>
          <w:szCs w:val="32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Struc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tures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Times New Roman" w:hAnsi="Times New Roman" w:eastAsia="Times New Roman" w:ascii="Times New Roman"/>
          <w:w w:val="99"/>
          <w:sz w:val="32"/>
          <w:szCs w:val="32"/>
          <w:u w:val="thick" w:color="000000"/>
        </w:rPr>
        <w:t> </w:t>
      </w:r>
      <w:r>
        <w:rPr>
          <w:rFonts w:cs="Times New Roman" w:hAnsi="Times New Roman" w:eastAsia="Times New Roman" w:ascii="Times New Roman"/>
          <w:w w:val="99"/>
          <w:sz w:val="32"/>
          <w:szCs w:val="32"/>
          <w:u w:val="thick" w:color="000000"/>
        </w:rPr>
      </w:r>
      <w:r>
        <w:rPr>
          <w:rFonts w:cs="Times New Roman" w:hAnsi="Times New Roman" w:eastAsia="Times New Roman" w:ascii="Times New Roman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Us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ed:</w:t>
      </w:r>
      <w:r>
        <w:rPr>
          <w:rFonts w:cs="Arial" w:hAnsi="Arial" w:eastAsia="Arial" w:ascii="Arial"/>
          <w:w w:val="99"/>
          <w:sz w:val="32"/>
          <w:szCs w:val="32"/>
        </w:rPr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~&gt;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binary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~~~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char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next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It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linked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list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to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store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binary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equivalent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number.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~&gt;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minGrp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~~~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term,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minGrp*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next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961"/>
      </w:pP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linked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corresponding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Min-terms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99"/>
          <w:sz w:val="32"/>
          <w:szCs w:val="32"/>
        </w:rPr>
        <w:t> group.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~&gt;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~~~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minGrp*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trm1,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binary*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lsb,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flag,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node*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next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71"/>
      </w:pP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basic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representation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99"/>
          <w:sz w:val="32"/>
          <w:szCs w:val="32"/>
        </w:rPr>
        <w:t> 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belong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same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trm1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group.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" w:lineRule="exact" w:line="360"/>
        <w:ind w:left="120" w:right="318"/>
      </w:pP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lsb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99"/>
          <w:sz w:val="32"/>
          <w:szCs w:val="32"/>
        </w:rPr>
        <w:t> group.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 w:lineRule="exact" w:line="360"/>
        <w:ind w:left="120" w:right="196"/>
      </w:pP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flag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tells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further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grouped.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99"/>
          <w:sz w:val="32"/>
          <w:szCs w:val="32"/>
        </w:rPr>
        <w:t> becomes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essential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parts</w:t>
      </w:r>
      <w:r>
        <w:rPr>
          <w:rFonts w:cs="Arial" w:hAnsi="Arial" w:eastAsia="Arial" w:ascii="Arial"/>
          <w:w w:val="99"/>
          <w:sz w:val="32"/>
          <w:szCs w:val="32"/>
        </w:rPr>
        <w:t> 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algorithm.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~&gt;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~~~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node*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elem,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ones,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list*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next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1043"/>
      </w:pP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represents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based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1's</w:t>
      </w:r>
      <w:r>
        <w:rPr>
          <w:rFonts w:cs="Arial" w:hAnsi="Arial" w:eastAsia="Arial" w:ascii="Arial"/>
          <w:w w:val="99"/>
          <w:sz w:val="32"/>
          <w:szCs w:val="32"/>
        </w:rPr>
        <w:t> present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elem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belong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63"/>
        <w:sectPr>
          <w:pgMar w:header="0" w:footer="1004" w:top="1560" w:bottom="280" w:left="1320" w:right="1340"/>
          <w:pgSz w:w="11920" w:h="16840"/>
        </w:sectPr>
      </w:pP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1's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present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above</w:t>
      </w:r>
      <w:r>
        <w:rPr>
          <w:rFonts w:cs="Arial" w:hAnsi="Arial" w:eastAsia="Arial" w:ascii="Arial"/>
          <w:w w:val="99"/>
          <w:sz w:val="32"/>
          <w:szCs w:val="32"/>
        </w:rPr>
        <w:t> nodes.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~&gt;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FTerm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~~~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lsb,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FTerm*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next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" w:lineRule="exact" w:line="360"/>
        <w:ind w:left="120" w:right="51"/>
      </w:pP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represents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together.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99"/>
          <w:sz w:val="32"/>
          <w:szCs w:val="32"/>
        </w:rPr>
        <w:t> 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 w:lineRule="exact" w:line="360"/>
        <w:ind w:left="120" w:right="783"/>
      </w:pPr>
      <w:r>
        <w:rPr>
          <w:rFonts w:cs="Arial" w:hAnsi="Arial" w:eastAsia="Arial" w:ascii="Arial"/>
          <w:w w:val="99"/>
          <w:sz w:val="32"/>
          <w:szCs w:val="32"/>
        </w:rPr>
        <w:t>finally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Essential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help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</w:t>
      </w:r>
      <w:r>
        <w:rPr>
          <w:rFonts w:cs="Arial" w:hAnsi="Arial" w:eastAsia="Arial" w:ascii="Arial"/>
          <w:w w:val="99"/>
          <w:sz w:val="32"/>
          <w:szCs w:val="32"/>
        </w:rPr>
        <w:t> finding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Boolean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Expression.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~&gt;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prmImps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~~~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pterm,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count,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FTerm*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pbnry,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prmImps*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next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535"/>
      </w:pP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represents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99"/>
          <w:sz w:val="32"/>
          <w:szCs w:val="32"/>
        </w:rPr>
        <w:t> corresponding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Min-Terms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entered.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Min-Terms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=&gt;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pterm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Min-term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whose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equivalents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we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need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to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store.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=&gt;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count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counter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for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number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equivalents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stores.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pbnry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pointer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Global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 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Vari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abl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es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 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Us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ed:</w:t>
      </w:r>
      <w:r>
        <w:rPr>
          <w:rFonts w:cs="Arial" w:hAnsi="Arial" w:eastAsia="Arial" w:ascii="Arial"/>
          <w:w w:val="99"/>
          <w:sz w:val="32"/>
          <w:szCs w:val="32"/>
        </w:rPr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" w:lineRule="exact" w:line="360"/>
        <w:ind w:left="120" w:right="513"/>
      </w:pPr>
      <w:r>
        <w:rPr>
          <w:rFonts w:cs="Arial" w:hAnsi="Arial" w:eastAsia="Arial" w:ascii="Arial"/>
          <w:w w:val="99"/>
          <w:sz w:val="32"/>
          <w:szCs w:val="32"/>
        </w:rPr>
        <w:t>int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99"/>
          <w:sz w:val="32"/>
          <w:szCs w:val="32"/>
        </w:rPr>
        <w:t> creating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Expression.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 w:right="250"/>
      </w:pPr>
      <w:r>
        <w:rPr>
          <w:rFonts w:cs="Arial" w:hAnsi="Arial" w:eastAsia="Arial" w:ascii="Arial"/>
          <w:w w:val="99"/>
          <w:sz w:val="32"/>
          <w:szCs w:val="32"/>
        </w:rPr>
        <w:t>int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lstp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store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maximum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Min-Terms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present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99"/>
          <w:sz w:val="32"/>
          <w:szCs w:val="32"/>
        </w:rPr>
        <w:t> 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aligment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Tabular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Display.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 w:right="1172"/>
      </w:pPr>
      <w:r>
        <w:rPr>
          <w:rFonts w:cs="Arial" w:hAnsi="Arial" w:eastAsia="Arial" w:ascii="Arial"/>
          <w:w w:val="99"/>
          <w:sz w:val="32"/>
          <w:szCs w:val="32"/>
        </w:rPr>
        <w:t>node*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flagb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temporary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99"/>
          <w:sz w:val="32"/>
          <w:szCs w:val="32"/>
        </w:rPr>
        <w:t> comparing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two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F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unc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ti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ons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 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Us</w:t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</w:r>
      <w:r>
        <w:rPr>
          <w:rFonts w:cs="Arial" w:hAnsi="Arial" w:eastAsia="Arial" w:ascii="Arial"/>
          <w:w w:val="99"/>
          <w:sz w:val="32"/>
          <w:szCs w:val="32"/>
          <w:u w:val="thick" w:color="000000"/>
        </w:rPr>
        <w:t>ed:</w:t>
      </w:r>
      <w:r>
        <w:rPr>
          <w:rFonts w:cs="Arial" w:hAnsi="Arial" w:eastAsia="Arial" w:ascii="Arial"/>
          <w:w w:val="99"/>
          <w:sz w:val="32"/>
          <w:szCs w:val="32"/>
        </w:rPr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color w:val="1F487C"/>
          <w:w w:val="99"/>
          <w:sz w:val="32"/>
          <w:szCs w:val="32"/>
        </w:rPr>
        <w:t>//To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Declare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nodes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for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each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of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the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respective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Structures</w:t>
      </w:r>
      <w:r>
        <w:rPr>
          <w:rFonts w:cs="Arial" w:hAnsi="Arial" w:eastAsia="Arial" w:ascii="Arial"/>
          <w:color w:val="00000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binary*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createBit(char)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minGrp*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createGrp(int)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node*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createNode(minGrp*,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binary*)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4714"/>
        <w:sectPr>
          <w:pgMar w:header="0" w:footer="1004" w:top="1560" w:bottom="280" w:left="1320" w:right="1500"/>
          <w:pgSz w:w="11920" w:h="16840"/>
        </w:sectPr>
      </w:pPr>
      <w:r>
        <w:rPr>
          <w:rFonts w:cs="Arial" w:hAnsi="Arial" w:eastAsia="Arial" w:ascii="Arial"/>
          <w:w w:val="99"/>
          <w:sz w:val="32"/>
          <w:szCs w:val="32"/>
        </w:rPr>
        <w:t>list*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createList(int)</w:t>
      </w:r>
      <w:r>
        <w:rPr>
          <w:rFonts w:cs="Arial" w:hAnsi="Arial" w:eastAsia="Arial" w:ascii="Arial"/>
          <w:w w:val="99"/>
          <w:sz w:val="32"/>
          <w:szCs w:val="32"/>
        </w:rPr>
        <w:t> prmImps*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createImp(int)</w:t>
      </w:r>
      <w:r>
        <w:rPr>
          <w:rFonts w:cs="Arial" w:hAnsi="Arial" w:eastAsia="Arial" w:ascii="Arial"/>
          <w:w w:val="99"/>
          <w:sz w:val="32"/>
          <w:szCs w:val="32"/>
        </w:rPr>
        <w:t> FTerm*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createFTerm(binary*)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/>
        <w:ind w:left="120"/>
      </w:pPr>
      <w:r>
        <w:rPr>
          <w:rFonts w:cs="Arial" w:hAnsi="Arial" w:eastAsia="Arial" w:ascii="Arial"/>
          <w:color w:val="1F487C"/>
          <w:w w:val="99"/>
          <w:sz w:val="32"/>
          <w:szCs w:val="32"/>
        </w:rPr>
        <w:t>//To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link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nodes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to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each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of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the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respective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Lists</w:t>
      </w:r>
      <w:r>
        <w:rPr>
          <w:rFonts w:cs="Arial" w:hAnsi="Arial" w:eastAsia="Arial" w:ascii="Arial"/>
          <w:color w:val="00000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binary*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addBit(binary*,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char)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minGrp*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addTerm(minGrp*,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minGrp*)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node*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addNode(node*,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node*)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list*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addList(int)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" w:lineRule="exact" w:line="360"/>
        <w:ind w:left="120" w:right="3578"/>
      </w:pPr>
      <w:r>
        <w:rPr>
          <w:rFonts w:cs="Arial" w:hAnsi="Arial" w:eastAsia="Arial" w:ascii="Arial"/>
          <w:w w:val="99"/>
          <w:sz w:val="32"/>
          <w:szCs w:val="32"/>
        </w:rPr>
        <w:t>prmImps*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addImps(prmImps*,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int)</w:t>
      </w:r>
      <w:r>
        <w:rPr>
          <w:rFonts w:cs="Arial" w:hAnsi="Arial" w:eastAsia="Arial" w:ascii="Arial"/>
          <w:w w:val="99"/>
          <w:sz w:val="32"/>
          <w:szCs w:val="32"/>
        </w:rPr>
        <w:t> FTerm*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addFTerm(FTerm*,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FTerm*)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void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addElem(list*,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color w:val="1F487C"/>
          <w:w w:val="99"/>
          <w:sz w:val="32"/>
          <w:szCs w:val="32"/>
        </w:rPr>
        <w:t>//Special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Functions</w:t>
      </w:r>
      <w:r>
        <w:rPr>
          <w:rFonts w:cs="Arial" w:hAnsi="Arial" w:eastAsia="Arial" w:ascii="Arial"/>
          <w:color w:val="00000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putBits(node*)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int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ifXs(binary*,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isIn(int,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minGrp*)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size(minGrp*)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node*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cmpBinary(node*,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 w:right="5352"/>
      </w:pPr>
      <w:r>
        <w:rPr>
          <w:rFonts w:cs="Arial" w:hAnsi="Arial" w:eastAsia="Arial" w:ascii="Arial"/>
          <w:color w:val="1F487C"/>
          <w:w w:val="99"/>
          <w:sz w:val="32"/>
          <w:szCs w:val="32"/>
        </w:rPr>
        <w:t>//To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Initialise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each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node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 </w:t>
      </w:r>
      <w:r>
        <w:rPr>
          <w:rFonts w:cs="Arial" w:hAnsi="Arial" w:eastAsia="Arial" w:ascii="Arial"/>
          <w:color w:val="000000"/>
          <w:w w:val="99"/>
          <w:sz w:val="32"/>
          <w:szCs w:val="32"/>
        </w:rPr>
        <w:t>binary*</w:t>
      </w:r>
      <w:r>
        <w:rPr>
          <w:rFonts w:cs="Arial" w:hAnsi="Arial" w:eastAsia="Arial" w:ascii="Arial"/>
          <w:color w:val="00000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000000"/>
          <w:w w:val="99"/>
          <w:sz w:val="32"/>
          <w:szCs w:val="32"/>
        </w:rPr>
        <w:t>getBinary(int)</w:t>
      </w:r>
      <w:r>
        <w:rPr>
          <w:rFonts w:cs="Arial" w:hAnsi="Arial" w:eastAsia="Arial" w:ascii="Arial"/>
          <w:color w:val="000000"/>
          <w:w w:val="99"/>
          <w:sz w:val="32"/>
          <w:szCs w:val="32"/>
        </w:rPr>
        <w:t> node*</w:t>
      </w:r>
      <w:r>
        <w:rPr>
          <w:rFonts w:cs="Arial" w:hAnsi="Arial" w:eastAsia="Arial" w:ascii="Arial"/>
          <w:color w:val="00000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000000"/>
          <w:w w:val="99"/>
          <w:sz w:val="32"/>
          <w:szCs w:val="32"/>
        </w:rPr>
        <w:t>getPrime(list*[])</w:t>
      </w:r>
      <w:r>
        <w:rPr>
          <w:rFonts w:cs="Arial" w:hAnsi="Arial" w:eastAsia="Arial" w:ascii="Arial"/>
          <w:color w:val="00000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void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getImps(node*,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prmImps*)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4609"/>
      </w:pPr>
      <w:r>
        <w:rPr>
          <w:rFonts w:cs="Arial" w:hAnsi="Arial" w:eastAsia="Arial" w:ascii="Arial"/>
          <w:w w:val="99"/>
          <w:sz w:val="32"/>
          <w:szCs w:val="32"/>
        </w:rPr>
        <w:t>binary*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getBTerm(binary*)</w:t>
      </w:r>
      <w:r>
        <w:rPr>
          <w:rFonts w:cs="Arial" w:hAnsi="Arial" w:eastAsia="Arial" w:ascii="Arial"/>
          <w:w w:val="99"/>
          <w:sz w:val="32"/>
          <w:szCs w:val="32"/>
        </w:rPr>
        <w:t> FTerm*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getFTerm(prmImps*)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color w:val="1F487C"/>
          <w:w w:val="99"/>
          <w:sz w:val="32"/>
          <w:szCs w:val="32"/>
        </w:rPr>
        <w:t>//To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Display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each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of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the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different</w:t>
      </w:r>
      <w:r>
        <w:rPr>
          <w:rFonts w:cs="Arial" w:hAnsi="Arial" w:eastAsia="Arial" w:ascii="Arial"/>
          <w:color w:val="1F487C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1F487C"/>
          <w:w w:val="99"/>
          <w:sz w:val="32"/>
          <w:szCs w:val="32"/>
        </w:rPr>
        <w:t>nodes</w:t>
      </w:r>
      <w:r>
        <w:rPr>
          <w:rFonts w:cs="Arial" w:hAnsi="Arial" w:eastAsia="Arial" w:ascii="Arial"/>
          <w:color w:val="00000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void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getLine()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void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getSpace()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void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dispList(list*)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void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dispNode(node*)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void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dispTerm(minGrp*)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void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dispBnry(binary*)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  <w:sectPr>
          <w:pgMar w:header="0" w:footer="1004" w:top="1560" w:bottom="280" w:left="1320" w:right="1680"/>
          <w:pgSz w:w="11920" w:h="16840"/>
        </w:sectPr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void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dispFTerm(FTerm*)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20"/>
      </w:pPr>
      <w:r>
        <w:rPr>
          <w:rFonts w:cs="Arial" w:hAnsi="Arial" w:eastAsia="Arial" w:ascii="Arial"/>
          <w:sz w:val="36"/>
          <w:szCs w:val="36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Alg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or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ithms</w:t>
      </w:r>
      <w:r>
        <w:rPr>
          <w:rFonts w:cs="Arial" w:hAnsi="Arial" w:eastAsia="Arial" w:ascii="Arial"/>
          <w:sz w:val="36"/>
          <w:szCs w:val="36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int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putBits(node*)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100"/>
      </w:pPr>
      <w:r>
        <w:rPr>
          <w:rFonts w:cs="Arial" w:hAnsi="Arial" w:eastAsia="Arial" w:ascii="Arial"/>
          <w:w w:val="99"/>
          <w:sz w:val="32"/>
          <w:szCs w:val="32"/>
        </w:rPr>
        <w:t>Makes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</w:t>
      </w:r>
      <w:r>
        <w:rPr>
          <w:rFonts w:cs="Arial" w:hAnsi="Arial" w:eastAsia="Arial" w:ascii="Arial"/>
          <w:w w:val="99"/>
          <w:sz w:val="32"/>
          <w:szCs w:val="32"/>
        </w:rPr>
        <w:t> equal,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‘bits’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(no.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variables).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int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ifXs(binary*,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47"/>
      </w:pPr>
      <w:r>
        <w:rPr>
          <w:rFonts w:cs="Arial" w:hAnsi="Arial" w:eastAsia="Arial" w:ascii="Arial"/>
          <w:w w:val="99"/>
          <w:sz w:val="32"/>
          <w:szCs w:val="32"/>
        </w:rPr>
        <w:t>Checks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X’s,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present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same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position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both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99"/>
          <w:sz w:val="32"/>
          <w:szCs w:val="32"/>
        </w:rPr>
        <w:t> equivalents.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comparing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alternate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int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isIn(int,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minGrp*)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Check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given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value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present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given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minGrp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list.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int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size(minGrp*)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Returns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size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minGrp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node*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cmpBinary(node*,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Compares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binary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given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" w:lineRule="exact" w:line="360"/>
        <w:ind w:left="120" w:right="115"/>
      </w:pP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grouped,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new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whose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has</w:t>
      </w:r>
      <w:r>
        <w:rPr>
          <w:rFonts w:cs="Arial" w:hAnsi="Arial" w:eastAsia="Arial" w:ascii="Arial"/>
          <w:w w:val="99"/>
          <w:sz w:val="32"/>
          <w:szCs w:val="32"/>
        </w:rPr>
        <w:t> an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additional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‘X’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returned.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cannot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be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grouped,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‘NULL’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returned.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5" w:lineRule="exact" w:line="360"/>
        <w:ind w:left="120" w:right="595"/>
      </w:pPr>
      <w:r>
        <w:rPr>
          <w:rFonts w:cs="Arial" w:hAnsi="Arial" w:eastAsia="Arial" w:ascii="Arial"/>
          <w:w w:val="99"/>
          <w:sz w:val="32"/>
          <w:szCs w:val="32"/>
        </w:rPr>
        <w:t>If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two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sent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have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same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equivalent,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pre-</w:t>
      </w:r>
      <w:r>
        <w:rPr>
          <w:rFonts w:cs="Arial" w:hAnsi="Arial" w:eastAsia="Arial" w:ascii="Arial"/>
          <w:w w:val="99"/>
          <w:sz w:val="32"/>
          <w:szCs w:val="32"/>
        </w:rPr>
        <w:t> defined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node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‘flagb’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returned.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binary*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getBinary(int)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Returns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Binary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equivalent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receives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integer.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node*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getPrime(list*[])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1025"/>
      </w:pPr>
      <w:r>
        <w:rPr>
          <w:rFonts w:cs="Arial" w:hAnsi="Arial" w:eastAsia="Arial" w:ascii="Arial"/>
          <w:w w:val="99"/>
          <w:sz w:val="32"/>
          <w:szCs w:val="32"/>
        </w:rPr>
        <w:t>Returns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list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containing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total</w:t>
      </w:r>
      <w:r>
        <w:rPr>
          <w:rFonts w:cs="Arial" w:hAnsi="Arial" w:eastAsia="Arial" w:ascii="Arial"/>
          <w:w w:val="99"/>
          <w:sz w:val="32"/>
          <w:szCs w:val="32"/>
        </w:rPr>
        <w:t> calculation.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void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getImps(node*,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prmImps*)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Returns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Essential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calculation.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binary*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getBTerm(binary*)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7" w:lineRule="exact" w:line="360"/>
        <w:ind w:left="120" w:right="596"/>
        <w:sectPr>
          <w:pgMar w:header="0" w:footer="1004" w:top="1560" w:bottom="280" w:left="1320" w:right="1400"/>
          <w:pgSz w:w="11920" w:h="16840"/>
        </w:sectPr>
      </w:pPr>
      <w:r>
        <w:rPr>
          <w:rFonts w:cs="Arial" w:hAnsi="Arial" w:eastAsia="Arial" w:ascii="Arial"/>
          <w:w w:val="99"/>
          <w:sz w:val="32"/>
          <w:szCs w:val="32"/>
        </w:rPr>
        <w:t>Returns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term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contains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character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variable</w:t>
      </w:r>
      <w:r>
        <w:rPr>
          <w:rFonts w:cs="Arial" w:hAnsi="Arial" w:eastAsia="Arial" w:ascii="Arial"/>
          <w:w w:val="99"/>
          <w:sz w:val="32"/>
          <w:szCs w:val="32"/>
        </w:rPr>
        <w:t> instead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ones,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zeroes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X’s.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FTerm*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getFTerm(prmImps*)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"/>
        <w:ind w:left="120" w:right="336"/>
      </w:pPr>
      <w:r>
        <w:rPr>
          <w:rFonts w:cs="Arial" w:hAnsi="Arial" w:eastAsia="Arial" w:ascii="Arial"/>
          <w:w w:val="99"/>
          <w:sz w:val="32"/>
          <w:szCs w:val="32"/>
        </w:rPr>
        <w:t>Returns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expression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containing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Essential</w:t>
      </w:r>
      <w:r>
        <w:rPr>
          <w:rFonts w:cs="Arial" w:hAnsi="Arial" w:eastAsia="Arial" w:ascii="Arial"/>
          <w:w w:val="99"/>
          <w:sz w:val="32"/>
          <w:szCs w:val="32"/>
        </w:rPr>
        <w:t> 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makes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sure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min-terms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have</w:t>
      </w:r>
      <w:r>
        <w:rPr>
          <w:rFonts w:cs="Arial" w:hAnsi="Arial" w:eastAsia="Arial" w:ascii="Arial"/>
          <w:w w:val="99"/>
          <w:sz w:val="32"/>
          <w:szCs w:val="32"/>
        </w:rPr>
        <w:t> been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included,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else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adds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another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Prime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Implicant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create</w:t>
      </w:r>
      <w:r>
        <w:rPr>
          <w:rFonts w:cs="Arial" w:hAnsi="Arial" w:eastAsia="Arial" w:ascii="Arial"/>
          <w:w w:val="99"/>
          <w:sz w:val="32"/>
          <w:szCs w:val="32"/>
        </w:rPr>
        <w:t> 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final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expression.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void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main()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=&gt;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20"/>
      </w:pPr>
      <w:r>
        <w:rPr>
          <w:rFonts w:cs="Arial" w:hAnsi="Arial" w:eastAsia="Arial" w:ascii="Arial"/>
          <w:sz w:val="36"/>
          <w:szCs w:val="36"/>
        </w:rPr>
        <w:t>1. Initialises ‘flagb’ as a random pointer.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20"/>
      </w:pPr>
      <w:r>
        <w:rPr>
          <w:rFonts w:cs="Arial" w:hAnsi="Arial" w:eastAsia="Arial" w:ascii="Arial"/>
          <w:sz w:val="36"/>
          <w:szCs w:val="36"/>
        </w:rPr>
        <w:t>2. Initialises ‘bits’ based on the User’s input.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3" w:lineRule="exact" w:line="400"/>
        <w:ind w:left="480" w:right="581" w:hanging="360"/>
      </w:pPr>
      <w:r>
        <w:rPr>
          <w:rFonts w:cs="Arial" w:hAnsi="Arial" w:eastAsia="Arial" w:ascii="Arial"/>
          <w:sz w:val="36"/>
          <w:szCs w:val="36"/>
        </w:rPr>
        <w:t>3. Declaration and Initialisation of temporary pointers,</w:t>
      </w:r>
      <w:r>
        <w:rPr>
          <w:rFonts w:cs="Arial" w:hAnsi="Arial" w:eastAsia="Arial" w:ascii="Arial"/>
          <w:sz w:val="36"/>
          <w:szCs w:val="36"/>
        </w:rPr>
        <w:t> and ‘step’ Array.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sz w:val="36"/>
          <w:szCs w:val="36"/>
        </w:rPr>
        <w:t>4. Create a limit for receiving min-terms given by pow(2,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480"/>
      </w:pPr>
      <w:r>
        <w:rPr>
          <w:rFonts w:cs="Arial" w:hAnsi="Arial" w:eastAsia="Arial" w:ascii="Arial"/>
          <w:sz w:val="36"/>
          <w:szCs w:val="36"/>
        </w:rPr>
        <w:t>bits).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  <w:t>5. Choose the user input for Minterm or Maxterms.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 w:lineRule="exact" w:line="400"/>
        <w:ind w:left="480" w:right="218" w:hanging="360"/>
      </w:pPr>
      <w:r>
        <w:rPr>
          <w:rFonts w:cs="Arial" w:hAnsi="Arial" w:eastAsia="Arial" w:ascii="Arial"/>
          <w:sz w:val="36"/>
          <w:szCs w:val="36"/>
        </w:rPr>
        <w:t>6. Based on the user input, initialise the min-terms as  0</w:t>
      </w:r>
      <w:r>
        <w:rPr>
          <w:rFonts w:cs="Arial" w:hAnsi="Arial" w:eastAsia="Arial" w:ascii="Arial"/>
          <w:sz w:val="36"/>
          <w:szCs w:val="36"/>
        </w:rPr>
        <w:t> or 1 for each Maxterm and Minterm respectively.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  <w:t>7. Input Don’t Care terms from the user.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  <w:t>8. Initialise the first List of the first Step.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480" w:right="41" w:hanging="360"/>
      </w:pPr>
      <w:r>
        <w:rPr>
          <w:rFonts w:cs="Arial" w:hAnsi="Arial" w:eastAsia="Arial" w:ascii="Arial"/>
          <w:sz w:val="36"/>
          <w:szCs w:val="36"/>
        </w:rPr>
        <w:t>9. Begin comparing and grouping. Based on the QM</w:t>
      </w:r>
      <w:r>
        <w:rPr>
          <w:rFonts w:cs="Arial" w:hAnsi="Arial" w:eastAsia="Arial" w:ascii="Arial"/>
          <w:sz w:val="36"/>
          <w:szCs w:val="36"/>
        </w:rPr>
        <w:t> algorithm, go on creating the table until we group all of</w:t>
      </w:r>
      <w:r>
        <w:rPr>
          <w:rFonts w:cs="Arial" w:hAnsi="Arial" w:eastAsia="Arial" w:ascii="Arial"/>
          <w:sz w:val="36"/>
          <w:szCs w:val="36"/>
        </w:rPr>
        <w:t> the terms.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  <w:t>10.  Get Prime Implicants.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20"/>
      </w:pPr>
      <w:r>
        <w:rPr>
          <w:rFonts w:cs="Arial" w:hAnsi="Arial" w:eastAsia="Arial" w:ascii="Arial"/>
          <w:sz w:val="36"/>
          <w:szCs w:val="36"/>
        </w:rPr>
        <w:t>11.  Get Essential Prime Implicants.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  <w:t>12.  Get the final Expression List.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4" w:lineRule="exact" w:line="400"/>
        <w:ind w:left="480" w:right="361" w:hanging="360"/>
        <w:sectPr>
          <w:pgMar w:header="0" w:footer="1004" w:top="1560" w:bottom="280" w:left="1320" w:right="136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13.  Call display functions in their respective sequence</w:t>
      </w:r>
      <w:r>
        <w:rPr>
          <w:rFonts w:cs="Arial" w:hAnsi="Arial" w:eastAsia="Arial" w:ascii="Arial"/>
          <w:sz w:val="36"/>
          <w:szCs w:val="36"/>
        </w:rPr>
        <w:t> to display the final table.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Prog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ram: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#include&lt;stdio.h&gt;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#include&lt;math.h&gt;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#include&lt;stdlib.h&gt;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#include&lt;string.h&gt;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0"/>
      </w:pPr>
      <w:r>
        <w:rPr>
          <w:rFonts w:cs="Arial" w:hAnsi="Arial" w:eastAsia="Arial" w:ascii="Arial"/>
          <w:sz w:val="36"/>
          <w:szCs w:val="36"/>
        </w:rPr>
        <w:t>typedef struct binary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char bit;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struct binary* 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}binary;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typedef struct minGrp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int term;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struct minGrp* 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}minGrp;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typedef struct node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minGrp* trm1;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binary* lsb;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int flag;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struct node* 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}node;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typedef struct list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 w:right="-74"/>
      </w:pPr>
      <w:r>
        <w:rPr>
          <w:rFonts w:cs="Arial" w:hAnsi="Arial" w:eastAsia="Arial" w:ascii="Arial"/>
          <w:position w:val="-1"/>
          <w:sz w:val="36"/>
          <w:szCs w:val="36"/>
        </w:rPr>
        <w:t>}list;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node* elem;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</w:pPr>
      <w:r>
        <w:rPr>
          <w:rFonts w:cs="Arial" w:hAnsi="Arial" w:eastAsia="Arial" w:ascii="Arial"/>
          <w:sz w:val="36"/>
          <w:szCs w:val="36"/>
        </w:rPr>
        <w:t>int ones;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sectPr>
          <w:type w:val="continuous"/>
          <w:pgSz w:w="11920" w:h="16840"/>
          <w:pgMar w:top="1560" w:bottom="280" w:left="1340" w:right="1680"/>
          <w:cols w:num="2" w:equalWidth="off">
            <w:col w:w="759" w:space="61"/>
            <w:col w:w="808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struct list* 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00"/>
      </w:pPr>
      <w:r>
        <w:rPr>
          <w:rFonts w:cs="Arial" w:hAnsi="Arial" w:eastAsia="Arial" w:ascii="Arial"/>
          <w:sz w:val="36"/>
          <w:szCs w:val="36"/>
        </w:rPr>
        <w:t>typedef struct FTerm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820"/>
      </w:pPr>
      <w:r>
        <w:rPr>
          <w:rFonts w:cs="Arial" w:hAnsi="Arial" w:eastAsia="Arial" w:ascii="Arial"/>
          <w:sz w:val="36"/>
          <w:szCs w:val="36"/>
        </w:rPr>
        <w:t>binary* lsb;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struct FTerm* 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}FTerm;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typedef struct prmImps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 w:right="5705"/>
      </w:pPr>
      <w:r>
        <w:rPr>
          <w:rFonts w:cs="Arial" w:hAnsi="Arial" w:eastAsia="Arial" w:ascii="Arial"/>
          <w:sz w:val="36"/>
          <w:szCs w:val="36"/>
        </w:rPr>
        <w:t>int pterm;</w:t>
      </w:r>
      <w:r>
        <w:rPr>
          <w:rFonts w:cs="Arial" w:hAnsi="Arial" w:eastAsia="Arial" w:ascii="Arial"/>
          <w:sz w:val="36"/>
          <w:szCs w:val="36"/>
        </w:rPr>
        <w:t> int count;</w:t>
      </w:r>
      <w:r>
        <w:rPr>
          <w:rFonts w:cs="Arial" w:hAnsi="Arial" w:eastAsia="Arial" w:ascii="Arial"/>
          <w:sz w:val="36"/>
          <w:szCs w:val="36"/>
        </w:rPr>
        <w:t> FTerm* pbnry;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struct prmImps* 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}prmImps;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int bits, lstp;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node* flagb;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0"/>
      </w:pPr>
      <w:r>
        <w:rPr>
          <w:rFonts w:cs="Arial" w:hAnsi="Arial" w:eastAsia="Arial" w:ascii="Arial"/>
          <w:sz w:val="36"/>
          <w:szCs w:val="36"/>
        </w:rPr>
        <w:t>//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binary* createBit(char);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minGrp* createGrp(int);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node* createNode(minGrp*, binary*);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list* createList(int);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 w:lineRule="exact" w:line="400"/>
        <w:ind w:left="100" w:right="3902"/>
      </w:pPr>
      <w:r>
        <w:rPr>
          <w:rFonts w:cs="Arial" w:hAnsi="Arial" w:eastAsia="Arial" w:ascii="Arial"/>
          <w:sz w:val="36"/>
          <w:szCs w:val="36"/>
        </w:rPr>
        <w:t>prmImps* createImp(int);</w:t>
      </w:r>
      <w:r>
        <w:rPr>
          <w:rFonts w:cs="Arial" w:hAnsi="Arial" w:eastAsia="Arial" w:ascii="Arial"/>
          <w:sz w:val="36"/>
          <w:szCs w:val="36"/>
        </w:rPr>
        <w:t> FTerm* createFTerm(binary*);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//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binary* addBit(binary*, char);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minGrp* addTerm(minGrp*, minGrp*);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node* addNode(node*, node*);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list* addList(int);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4" w:lineRule="exact" w:line="400"/>
        <w:ind w:left="100" w:right="2823"/>
      </w:pPr>
      <w:r>
        <w:rPr>
          <w:rFonts w:cs="Arial" w:hAnsi="Arial" w:eastAsia="Arial" w:ascii="Arial"/>
          <w:sz w:val="36"/>
          <w:szCs w:val="36"/>
        </w:rPr>
        <w:t>prmImps* addImps(prmImps*, int);</w:t>
      </w:r>
      <w:r>
        <w:rPr>
          <w:rFonts w:cs="Arial" w:hAnsi="Arial" w:eastAsia="Arial" w:ascii="Arial"/>
          <w:sz w:val="36"/>
          <w:szCs w:val="36"/>
        </w:rPr>
        <w:t> FTerm* addFTerm(FTerm*, FTerm*);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sz w:val="36"/>
          <w:szCs w:val="36"/>
        </w:rPr>
        <w:t>void addElem(list*, node*, int);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//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int putBits(node*);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int ifXs(binary*, binary*);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int isIn(int, minGrp*);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int size(minGrp*);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00"/>
      </w:pPr>
      <w:r>
        <w:rPr>
          <w:rFonts w:cs="Arial" w:hAnsi="Arial" w:eastAsia="Arial" w:ascii="Arial"/>
          <w:sz w:val="36"/>
          <w:szCs w:val="36"/>
        </w:rPr>
        <w:t>node* cmpBinary(node*, node*);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//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</w:pPr>
      <w:r>
        <w:rPr>
          <w:rFonts w:cs="Arial" w:hAnsi="Arial" w:eastAsia="Arial" w:ascii="Arial"/>
          <w:sz w:val="36"/>
          <w:szCs w:val="36"/>
        </w:rPr>
        <w:t>binary* getBinary(int);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node* getPrime(list*[]);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 w:right="3662"/>
      </w:pPr>
      <w:r>
        <w:rPr>
          <w:rFonts w:cs="Arial" w:hAnsi="Arial" w:eastAsia="Arial" w:ascii="Arial"/>
          <w:sz w:val="36"/>
          <w:szCs w:val="36"/>
        </w:rPr>
        <w:t>void getImps(node*, prmImps*);</w:t>
      </w:r>
      <w:r>
        <w:rPr>
          <w:rFonts w:cs="Arial" w:hAnsi="Arial" w:eastAsia="Arial" w:ascii="Arial"/>
          <w:sz w:val="36"/>
          <w:szCs w:val="36"/>
        </w:rPr>
        <w:t> binary* getBTerm(binary*);</w:t>
      </w:r>
      <w:r>
        <w:rPr>
          <w:rFonts w:cs="Arial" w:hAnsi="Arial" w:eastAsia="Arial" w:ascii="Arial"/>
          <w:sz w:val="36"/>
          <w:szCs w:val="36"/>
        </w:rPr>
        <w:t> FTerm* getFTerm(prmImps*);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//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 w:right="5822"/>
      </w:pPr>
      <w:r>
        <w:rPr>
          <w:rFonts w:cs="Arial" w:hAnsi="Arial" w:eastAsia="Arial" w:ascii="Arial"/>
          <w:sz w:val="36"/>
          <w:szCs w:val="36"/>
        </w:rPr>
        <w:t>void getLine();</w:t>
      </w:r>
      <w:r>
        <w:rPr>
          <w:rFonts w:cs="Arial" w:hAnsi="Arial" w:eastAsia="Arial" w:ascii="Arial"/>
          <w:sz w:val="36"/>
          <w:szCs w:val="36"/>
        </w:rPr>
        <w:t> void getSpace();</w:t>
      </w:r>
      <w:r>
        <w:rPr>
          <w:rFonts w:cs="Arial" w:hAnsi="Arial" w:eastAsia="Arial" w:ascii="Arial"/>
          <w:sz w:val="36"/>
          <w:szCs w:val="36"/>
        </w:rPr>
        <w:t> void dispList(list*);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void dispNode(node*);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 w:right="4702"/>
      </w:pPr>
      <w:r>
        <w:rPr>
          <w:rFonts w:cs="Arial" w:hAnsi="Arial" w:eastAsia="Arial" w:ascii="Arial"/>
          <w:sz w:val="36"/>
          <w:szCs w:val="36"/>
        </w:rPr>
        <w:t>void dispTerm(minGrp*);</w:t>
      </w:r>
      <w:r>
        <w:rPr>
          <w:rFonts w:cs="Arial" w:hAnsi="Arial" w:eastAsia="Arial" w:ascii="Arial"/>
          <w:sz w:val="36"/>
          <w:szCs w:val="36"/>
        </w:rPr>
        <w:t> void dispBnry(binary*);</w:t>
      </w:r>
      <w:r>
        <w:rPr>
          <w:rFonts w:cs="Arial" w:hAnsi="Arial" w:eastAsia="Arial" w:ascii="Arial"/>
          <w:sz w:val="36"/>
          <w:szCs w:val="36"/>
        </w:rPr>
        <w:t> void dispFTerm(FTerm*);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0"/>
      </w:pPr>
      <w:r>
        <w:rPr>
          <w:rFonts w:cs="Arial" w:hAnsi="Arial" w:eastAsia="Arial" w:ascii="Arial"/>
          <w:sz w:val="36"/>
          <w:szCs w:val="36"/>
        </w:rPr>
        <w:t>void main()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int i, j, ch, 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char s[2];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1"/>
        <w:ind w:left="820" w:right="2571"/>
      </w:pPr>
      <w:r>
        <w:rPr>
          <w:rFonts w:cs="Arial" w:hAnsi="Arial" w:eastAsia="Arial" w:ascii="Arial"/>
          <w:sz w:val="36"/>
          <w:szCs w:val="36"/>
        </w:rPr>
        <w:t>flagb = createNode(NULL, NULL);</w:t>
      </w:r>
      <w:r>
        <w:rPr>
          <w:rFonts w:cs="Arial" w:hAnsi="Arial" w:eastAsia="Arial" w:ascii="Arial"/>
          <w:sz w:val="36"/>
          <w:szCs w:val="36"/>
        </w:rPr>
        <w:t> printf("Enter no. of Variables =&gt;");</w:t>
      </w:r>
      <w:r>
        <w:rPr>
          <w:rFonts w:cs="Arial" w:hAnsi="Arial" w:eastAsia="Arial" w:ascii="Arial"/>
          <w:sz w:val="36"/>
          <w:szCs w:val="36"/>
        </w:rPr>
        <w:t> scanf("%i", &amp;bits);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binary* tbit;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5320"/>
      </w:pPr>
      <w:r>
        <w:rPr>
          <w:rFonts w:cs="Arial" w:hAnsi="Arial" w:eastAsia="Arial" w:ascii="Arial"/>
          <w:sz w:val="36"/>
          <w:szCs w:val="36"/>
        </w:rPr>
        <w:t>minGrp* tterm;</w:t>
      </w:r>
      <w:r>
        <w:rPr>
          <w:rFonts w:cs="Arial" w:hAnsi="Arial" w:eastAsia="Arial" w:ascii="Arial"/>
          <w:sz w:val="36"/>
          <w:szCs w:val="36"/>
        </w:rPr>
        <w:t> node* tnode;</w:t>
      </w:r>
      <w:r>
        <w:rPr>
          <w:rFonts w:cs="Arial" w:hAnsi="Arial" w:eastAsia="Arial" w:ascii="Arial"/>
          <w:sz w:val="36"/>
          <w:szCs w:val="36"/>
        </w:rPr>
        <w:t> node* nd1, *nd2;</w:t>
      </w:r>
      <w:r>
        <w:rPr>
          <w:rFonts w:cs="Arial" w:hAnsi="Arial" w:eastAsia="Arial" w:ascii="Arial"/>
          <w:sz w:val="36"/>
          <w:szCs w:val="36"/>
        </w:rPr>
        <w:t> node* cmp;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5442"/>
      </w:pPr>
      <w:r>
        <w:rPr>
          <w:rFonts w:cs="Arial" w:hAnsi="Arial" w:eastAsia="Arial" w:ascii="Arial"/>
          <w:sz w:val="36"/>
          <w:szCs w:val="36"/>
        </w:rPr>
        <w:t>list* step[bits];</w:t>
      </w:r>
      <w:r>
        <w:rPr>
          <w:rFonts w:cs="Arial" w:hAnsi="Arial" w:eastAsia="Arial" w:ascii="Arial"/>
          <w:sz w:val="36"/>
          <w:szCs w:val="36"/>
        </w:rPr>
        <w:t> list* grp1, *grp2;</w:t>
      </w:r>
      <w:r>
        <w:rPr>
          <w:rFonts w:cs="Arial" w:hAnsi="Arial" w:eastAsia="Arial" w:ascii="Arial"/>
          <w:sz w:val="36"/>
          <w:szCs w:val="36"/>
        </w:rPr>
        <w:t> node* prime;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4" w:lineRule="exact" w:line="400"/>
        <w:ind w:left="820" w:right="4473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prmImps* final=NULL;</w:t>
      </w:r>
      <w:r>
        <w:rPr>
          <w:rFonts w:cs="Arial" w:hAnsi="Arial" w:eastAsia="Arial" w:ascii="Arial"/>
          <w:sz w:val="36"/>
          <w:szCs w:val="36"/>
        </w:rPr>
        <w:t> FTerm* root;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for(i=0;i&lt;=bits;i++)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 w:right="4031"/>
      </w:pPr>
      <w:r>
        <w:rPr>
          <w:rFonts w:cs="Arial" w:hAnsi="Arial" w:eastAsia="Arial" w:ascii="Arial"/>
          <w:sz w:val="36"/>
          <w:szCs w:val="36"/>
        </w:rPr>
        <w:t>step[i] = addList(i);</w:t>
      </w:r>
      <w:r>
        <w:rPr>
          <w:rFonts w:cs="Arial" w:hAnsi="Arial" w:eastAsia="Arial" w:ascii="Arial"/>
          <w:sz w:val="36"/>
          <w:szCs w:val="36"/>
        </w:rPr>
        <w:t> tbit = createBit(i);</w:t>
      </w:r>
      <w:r>
        <w:rPr>
          <w:rFonts w:cs="Arial" w:hAnsi="Arial" w:eastAsia="Arial" w:ascii="Arial"/>
          <w:sz w:val="36"/>
          <w:szCs w:val="36"/>
        </w:rPr>
        <w:t> tterm = createGrp(i);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l = pow(2,bits);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int mTerm[l];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printf("Enter 1 for MinTerms and 0 for MaxTerms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=&gt;");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4132"/>
      </w:pPr>
      <w:r>
        <w:rPr>
          <w:rFonts w:cs="Arial" w:hAnsi="Arial" w:eastAsia="Arial" w:ascii="Arial"/>
          <w:sz w:val="36"/>
          <w:szCs w:val="36"/>
        </w:rPr>
        <w:t>scanf("%i", &amp;ch);</w:t>
      </w:r>
      <w:r>
        <w:rPr>
          <w:rFonts w:cs="Arial" w:hAnsi="Arial" w:eastAsia="Arial" w:ascii="Arial"/>
          <w:sz w:val="36"/>
          <w:szCs w:val="36"/>
        </w:rPr>
        <w:t> strcpy(s, (ch)? "in":"ax");</w:t>
      </w:r>
      <w:r>
        <w:rPr>
          <w:rFonts w:cs="Arial" w:hAnsi="Arial" w:eastAsia="Arial" w:ascii="Arial"/>
          <w:sz w:val="36"/>
          <w:szCs w:val="36"/>
        </w:rPr>
        <w:t> for(i=0;i&lt;l;i++)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mTerm[i] = (ch)? 0:1;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printf("Enter M%sTerms:\n", s);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do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scanf("%i", &amp;i);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if(i&lt;0 || i&gt;=l)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break;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mTerm[i] = ch;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}while(1);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printf("Enter don't care terms:\n");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do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540"/>
      </w:pPr>
      <w:r>
        <w:rPr>
          <w:rFonts w:cs="Arial" w:hAnsi="Arial" w:eastAsia="Arial" w:ascii="Arial"/>
          <w:sz w:val="36"/>
          <w:szCs w:val="36"/>
        </w:rPr>
        <w:t>scanf("%i", &amp;i);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if(i&lt;0 || i&gt;=pow(2, bits))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break;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mTerm[i] = 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tterm = createGrp(i);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tbit = getBinary(i);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tnode = createNode(tterm, tbit);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addElem(step[0], tnode, putBits(tnode));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}while(1);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for(i=0;i&lt;l;i++)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if(mTerm[i])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tterm = createGrp(i);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tbit = getBinary(i);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2260" w:right="182"/>
      </w:pPr>
      <w:r>
        <w:rPr>
          <w:rFonts w:cs="Arial" w:hAnsi="Arial" w:eastAsia="Arial" w:ascii="Arial"/>
          <w:sz w:val="36"/>
          <w:szCs w:val="36"/>
        </w:rPr>
        <w:t>tnode = createNode(tterm, tbit);</w:t>
      </w:r>
      <w:r>
        <w:rPr>
          <w:rFonts w:cs="Arial" w:hAnsi="Arial" w:eastAsia="Arial" w:ascii="Arial"/>
          <w:sz w:val="36"/>
          <w:szCs w:val="36"/>
        </w:rPr>
        <w:t> addElem(step[0], tnode, putBits(tnode));</w:t>
      </w:r>
      <w:r>
        <w:rPr>
          <w:rFonts w:cs="Arial" w:hAnsi="Arial" w:eastAsia="Arial" w:ascii="Arial"/>
          <w:sz w:val="36"/>
          <w:szCs w:val="36"/>
        </w:rPr>
        <w:t> final = addImps(final, i);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printf("\n");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for(i=0;i&lt;bits;i++)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grp1 = step[i];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grp2 = grp1-&gt;next;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for(j=0;j&lt;=bits-i;j++)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if(grp1==NULL || grp2==NULL)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226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58"/>
        <w:ind w:left="2933" w:right="4400"/>
      </w:pPr>
      <w:r>
        <w:rPr>
          <w:rFonts w:cs="Arial" w:hAnsi="Arial" w:eastAsia="Arial" w:ascii="Arial"/>
          <w:sz w:val="36"/>
          <w:szCs w:val="36"/>
        </w:rPr>
        <w:t>continue;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nd1 = grp1-&gt;elem;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while(nd1!=NULL)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7"/>
        <w:ind w:left="2929" w:right="2912"/>
      </w:pPr>
      <w:r>
        <w:rPr>
          <w:rFonts w:cs="Arial" w:hAnsi="Arial" w:eastAsia="Arial" w:ascii="Arial"/>
          <w:sz w:val="36"/>
          <w:szCs w:val="36"/>
        </w:rPr>
        <w:t>nd2 = grp2-&gt;elem;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/>
        <w:ind w:left="2933" w:right="2968"/>
      </w:pPr>
      <w:r>
        <w:rPr>
          <w:rFonts w:cs="Arial" w:hAnsi="Arial" w:eastAsia="Arial" w:ascii="Arial"/>
          <w:sz w:val="36"/>
          <w:szCs w:val="36"/>
        </w:rPr>
        <w:t>while(nd2!=NULL)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2933" w:right="5738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3700"/>
      </w:pPr>
      <w:r>
        <w:rPr>
          <w:rFonts w:cs="Arial" w:hAnsi="Arial" w:eastAsia="Arial" w:ascii="Arial"/>
          <w:sz w:val="36"/>
          <w:szCs w:val="36"/>
        </w:rPr>
        <w:t>cmp = cmpBinary(nd1, nd2);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3700"/>
      </w:pPr>
      <w:r>
        <w:rPr>
          <w:rFonts w:cs="Arial" w:hAnsi="Arial" w:eastAsia="Arial" w:ascii="Arial"/>
          <w:position w:val="-1"/>
          <w:sz w:val="36"/>
          <w:szCs w:val="36"/>
        </w:rPr>
        <w:t>if(cmp!=NULL)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 w:lineRule="exact" w:line="400"/>
        <w:ind w:left="3653" w:right="5018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0" w:right="-74"/>
      </w:pPr>
      <w:r>
        <w:rPr>
          <w:rFonts w:cs="Arial" w:hAnsi="Arial" w:eastAsia="Arial" w:ascii="Arial"/>
          <w:sz w:val="36"/>
          <w:szCs w:val="36"/>
        </w:rPr>
        <w:t>grp1-&gt;ones);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720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addElem(step[i+1], cmp,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sectPr>
          <w:type w:val="continuous"/>
          <w:pgSz w:w="11920" w:h="16840"/>
          <w:pgMar w:top="1560" w:bottom="280" w:left="1340" w:right="1680"/>
          <w:cols w:num="2" w:equalWidth="off">
            <w:col w:w="2149" w:space="1551"/>
            <w:col w:w="520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3700"/>
      </w:pPr>
      <w:r>
        <w:rPr>
          <w:rFonts w:cs="Arial" w:hAnsi="Arial" w:eastAsia="Arial" w:ascii="Arial"/>
          <w:sz w:val="36"/>
          <w:szCs w:val="36"/>
        </w:rPr>
        <w:t>nd2 = nd2-&gt;next;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2933" w:right="5738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9"/>
        <w:ind w:left="2933" w:right="3138"/>
      </w:pPr>
      <w:r>
        <w:rPr>
          <w:rFonts w:cs="Arial" w:hAnsi="Arial" w:eastAsia="Arial" w:ascii="Arial"/>
          <w:sz w:val="36"/>
          <w:szCs w:val="36"/>
        </w:rPr>
        <w:t>nd1 = nd1-&gt;next;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grp1 = grp2;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grp2 = grp2-&gt;next;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 w:right="4234"/>
      </w:pPr>
      <w:r>
        <w:rPr>
          <w:rFonts w:cs="Arial" w:hAnsi="Arial" w:eastAsia="Arial" w:ascii="Arial"/>
          <w:sz w:val="36"/>
          <w:szCs w:val="36"/>
        </w:rPr>
        <w:t>prime = getPrime(step);</w:t>
      </w:r>
      <w:r>
        <w:rPr>
          <w:rFonts w:cs="Arial" w:hAnsi="Arial" w:eastAsia="Arial" w:ascii="Arial"/>
          <w:sz w:val="36"/>
          <w:szCs w:val="36"/>
        </w:rPr>
        <w:t> getImps(prime, final);</w:t>
      </w:r>
      <w:r>
        <w:rPr>
          <w:rFonts w:cs="Arial" w:hAnsi="Arial" w:eastAsia="Arial" w:ascii="Arial"/>
          <w:sz w:val="36"/>
          <w:szCs w:val="36"/>
        </w:rPr>
        <w:t> root = getFTerm(final);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for(i=0;i&lt;=bits;i++)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 w:right="3079"/>
      </w:pPr>
      <w:r>
        <w:rPr>
          <w:rFonts w:cs="Arial" w:hAnsi="Arial" w:eastAsia="Arial" w:ascii="Arial"/>
          <w:sz w:val="36"/>
          <w:szCs w:val="36"/>
        </w:rPr>
        <w:t>printf("+--------------+\n");</w:t>
      </w:r>
      <w:r>
        <w:rPr>
          <w:rFonts w:cs="Arial" w:hAnsi="Arial" w:eastAsia="Arial" w:ascii="Arial"/>
          <w:sz w:val="36"/>
          <w:szCs w:val="36"/>
        </w:rPr>
        <w:t> printf("|    Step %i:   |\n", i);</w:t>
      </w:r>
      <w:r>
        <w:rPr>
          <w:rFonts w:cs="Arial" w:hAnsi="Arial" w:eastAsia="Arial" w:ascii="Arial"/>
          <w:sz w:val="36"/>
          <w:szCs w:val="36"/>
        </w:rPr>
        <w:t> dispList(step[i]);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getLine();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540"/>
      </w:pPr>
      <w:r>
        <w:rPr>
          <w:rFonts w:cs="Arial" w:hAnsi="Arial" w:eastAsia="Arial" w:ascii="Arial"/>
          <w:sz w:val="36"/>
          <w:szCs w:val="36"/>
        </w:rPr>
        <w:t>printf("\n");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printf("The Prime Implicants are:\n");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getLine();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5052"/>
      </w:pPr>
      <w:r>
        <w:rPr>
          <w:rFonts w:cs="Arial" w:hAnsi="Arial" w:eastAsia="Arial" w:ascii="Arial"/>
          <w:sz w:val="36"/>
          <w:szCs w:val="36"/>
        </w:rPr>
        <w:t>printf("|     List :  ");</w:t>
      </w:r>
      <w:r>
        <w:rPr>
          <w:rFonts w:cs="Arial" w:hAnsi="Arial" w:eastAsia="Arial" w:ascii="Arial"/>
          <w:sz w:val="36"/>
          <w:szCs w:val="36"/>
        </w:rPr>
        <w:t> dispNode(prime);</w:t>
      </w:r>
      <w:r>
        <w:rPr>
          <w:rFonts w:cs="Arial" w:hAnsi="Arial" w:eastAsia="Arial" w:ascii="Arial"/>
          <w:sz w:val="36"/>
          <w:szCs w:val="36"/>
        </w:rPr>
        <w:t> getLine();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printf("The Final Terms are:\n");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dispFTerm(root);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printf("\n\n");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binary* createBit(char ch)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binary* ptr = (binary*)malloc(sizeof(binary));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ptr-&gt;bit = ch;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ptr-&gt;next = NULL;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return ptr;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minGrp* createGrp(int n)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minGrp* ptr = (minGrp*)malloc(sizeof(minGrp));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ptr-&gt;term = n;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ptr-&gt;next = NULL;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return ptr;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node* createNode(minGrp* ptr1, binary* ptr2)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node* ptr = (node*)malloc(sizeof(node));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ptr-&gt;trm1 = ptr1;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ptr-&gt;lsb = ptr2;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820"/>
      </w:pPr>
      <w:r>
        <w:rPr>
          <w:rFonts w:cs="Arial" w:hAnsi="Arial" w:eastAsia="Arial" w:ascii="Arial"/>
          <w:sz w:val="36"/>
          <w:szCs w:val="36"/>
        </w:rPr>
        <w:t>ptr-&gt;flag = 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return ptr;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list* createList(int o)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list* ptr = (list*)malloc(sizeof(list));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ptr-&gt;elem = NULL;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ptr-&gt;ones = o;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return ptr;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prmImps* createImps(int n)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prmImps* ptr = (prmImps*)malloc(sizeof(prmImps));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ptr-&gt;pterm = n;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ptr-&gt;count = 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ptr-&gt;pbnry = NULL;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return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FTerm* createFTerm(binary* bnry)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FTerm* ptr = (FTerm*)malloc(sizeof(FTerm));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ptr-&gt;lsb = bnry;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ptr-&gt;next = NULL;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return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binary* addBit(binary* lsb, char ch)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binary* ptr = createBit(ch);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  <w:sectPr>
          <w:pgMar w:header="0" w:footer="1004" w:top="1360" w:bottom="280" w:left="1340" w:right="142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binary* tmp=lsb;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if(lsb==NULL)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69" w:right="487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 w:right="-74"/>
      </w:pPr>
      <w:r>
        <w:rPr>
          <w:rFonts w:cs="Arial" w:hAnsi="Arial" w:eastAsia="Arial" w:ascii="Arial"/>
          <w:position w:val="-1"/>
          <w:sz w:val="36"/>
          <w:szCs w:val="36"/>
        </w:rPr>
        <w:t>else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/>
        <w:ind w:left="773" w:right="491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lsb = ptr;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</w:pPr>
      <w:r>
        <w:rPr>
          <w:rFonts w:cs="Arial" w:hAnsi="Arial" w:eastAsia="Arial" w:ascii="Arial"/>
          <w:sz w:val="36"/>
          <w:szCs w:val="36"/>
        </w:rPr>
        <w:t>while(tmp-&gt;next!=NULL)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sectPr>
          <w:type w:val="continuous"/>
          <w:pgSz w:w="11920" w:h="16840"/>
          <w:pgMar w:top="1560" w:bottom="280" w:left="1340" w:right="1680"/>
          <w:cols w:num="2" w:equalWidth="off">
            <w:col w:w="1479" w:space="61"/>
            <w:col w:w="736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tmp-&gt;next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lsb;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minGrp* addTerm(minGrp* grp, minGrp* ptr)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minGrp* trm, *tmp;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while(ptr!=NULL)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trm = createGrp(ptr-&gt;term);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if(grp==NULL)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ind w:right="538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lineRule="exact" w:line="400"/>
      </w:pPr>
      <w:r>
        <w:rPr>
          <w:rFonts w:cs="Arial" w:hAnsi="Arial" w:eastAsia="Arial" w:ascii="Arial"/>
          <w:position w:val="-1"/>
          <w:sz w:val="36"/>
          <w:szCs w:val="36"/>
        </w:rPr>
        <w:t>else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before="1"/>
        <w:ind w:right="538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grp = trm;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</w:pPr>
      <w:r>
        <w:rPr>
          <w:rFonts w:cs="Arial" w:hAnsi="Arial" w:eastAsia="Arial" w:ascii="Arial"/>
          <w:sz w:val="36"/>
          <w:szCs w:val="36"/>
        </w:rPr>
        <w:t>tmp = grp;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</w:pPr>
      <w:r>
        <w:rPr>
          <w:rFonts w:cs="Arial" w:hAnsi="Arial" w:eastAsia="Arial" w:ascii="Arial"/>
          <w:sz w:val="36"/>
          <w:szCs w:val="36"/>
        </w:rPr>
        <w:t>while(tmp-&gt;next!=NULL)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sectPr>
          <w:type w:val="continuous"/>
          <w:pgSz w:w="11920" w:h="16840"/>
          <w:pgMar w:top="1560" w:bottom="280" w:left="1340" w:right="1680"/>
          <w:cols w:num="2" w:equalWidth="off">
            <w:col w:w="2199" w:space="61"/>
            <w:col w:w="664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9"/>
        <w:ind w:left="2933" w:right="3138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226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tmp-&gt;next = trm;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ptr = ptr-&gt;next;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return grp;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node* addNode(node* elem, node* ptr)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 w:right="5271"/>
      </w:pPr>
      <w:r>
        <w:rPr>
          <w:rFonts w:cs="Arial" w:hAnsi="Arial" w:eastAsia="Arial" w:ascii="Arial"/>
          <w:sz w:val="36"/>
          <w:szCs w:val="36"/>
        </w:rPr>
        <w:t>node* tmp=elem;</w:t>
      </w:r>
      <w:r>
        <w:rPr>
          <w:rFonts w:cs="Arial" w:hAnsi="Arial" w:eastAsia="Arial" w:ascii="Arial"/>
          <w:sz w:val="36"/>
          <w:szCs w:val="36"/>
        </w:rPr>
        <w:t> int k=1;</w:t>
      </w:r>
      <w:r>
        <w:rPr>
          <w:rFonts w:cs="Arial" w:hAnsi="Arial" w:eastAsia="Arial" w:ascii="Arial"/>
          <w:sz w:val="36"/>
          <w:szCs w:val="36"/>
        </w:rPr>
        <w:t> if(elem==NULL)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69" w:right="487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-74"/>
      </w:pPr>
      <w:r>
        <w:rPr>
          <w:rFonts w:cs="Arial" w:hAnsi="Arial" w:eastAsia="Arial" w:ascii="Arial"/>
          <w:sz w:val="36"/>
          <w:szCs w:val="36"/>
        </w:rPr>
        <w:t>else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773" w:right="491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elem = ptr;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</w:pPr>
      <w:r>
        <w:rPr>
          <w:rFonts w:cs="Arial" w:hAnsi="Arial" w:eastAsia="Arial" w:ascii="Arial"/>
          <w:sz w:val="36"/>
          <w:szCs w:val="36"/>
        </w:rPr>
        <w:t>while(tmp-&gt;next!=NULL)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sectPr>
          <w:type w:val="continuous"/>
          <w:pgSz w:w="11920" w:h="16840"/>
          <w:pgMar w:top="1560" w:bottom="280" w:left="1340" w:right="1680"/>
          <w:cols w:num="2" w:equalWidth="off">
            <w:col w:w="1479" w:space="61"/>
            <w:col w:w="736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if(cmpBinary(tmp, ptr)==flagb)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9"/>
        <w:ind w:left="2929" w:right="5164"/>
      </w:pPr>
      <w:r>
        <w:rPr>
          <w:rFonts w:cs="Arial" w:hAnsi="Arial" w:eastAsia="Arial" w:ascii="Arial"/>
          <w:sz w:val="36"/>
          <w:szCs w:val="36"/>
        </w:rPr>
        <w:t>k=0;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2933" w:right="4860"/>
      </w:pPr>
      <w:r>
        <w:rPr>
          <w:rFonts w:cs="Arial" w:hAnsi="Arial" w:eastAsia="Arial" w:ascii="Arial"/>
          <w:position w:val="-1"/>
          <w:sz w:val="36"/>
          <w:szCs w:val="36"/>
        </w:rPr>
        <w:t>break;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if(cmpBinary(tmp, ptr)==flagb)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ind w:right="48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lineRule="exact" w:line="400"/>
      </w:pPr>
      <w:r>
        <w:rPr>
          <w:rFonts w:cs="Arial" w:hAnsi="Arial" w:eastAsia="Arial" w:ascii="Arial"/>
          <w:position w:val="-1"/>
          <w:sz w:val="36"/>
          <w:szCs w:val="36"/>
        </w:rPr>
        <w:t>if(k)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before="1"/>
        <w:ind w:right="480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sectPr>
          <w:type w:val="continuous"/>
          <w:pgSz w:w="11920" w:h="16840"/>
          <w:pgMar w:top="1560" w:bottom="280" w:left="1340" w:right="1680"/>
          <w:cols w:num="2" w:equalWidth="off">
            <w:col w:w="2140" w:space="120"/>
            <w:col w:w="6640"/>
          </w:cols>
        </w:sectPr>
      </w:pPr>
      <w:r>
        <w:br w:type="column"/>
      </w:r>
      <w:r>
        <w:rPr>
          <w:rFonts w:cs="Arial" w:hAnsi="Arial" w:eastAsia="Arial" w:ascii="Arial"/>
          <w:sz w:val="36"/>
          <w:szCs w:val="36"/>
        </w:rPr>
        <w:t>k=0;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2260"/>
      </w:pPr>
      <w:r>
        <w:rPr>
          <w:rFonts w:cs="Arial" w:hAnsi="Arial" w:eastAsia="Arial" w:ascii="Arial"/>
          <w:sz w:val="36"/>
          <w:szCs w:val="36"/>
        </w:rPr>
        <w:t>tmp-&gt;next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elem;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list* addList(int stp)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7"/>
        <w:ind w:left="820" w:right="5273"/>
      </w:pPr>
      <w:r>
        <w:rPr>
          <w:rFonts w:cs="Arial" w:hAnsi="Arial" w:eastAsia="Arial" w:ascii="Arial"/>
          <w:sz w:val="36"/>
          <w:szCs w:val="36"/>
        </w:rPr>
        <w:t>list* root = NULL;</w:t>
      </w:r>
      <w:r>
        <w:rPr>
          <w:rFonts w:cs="Arial" w:hAnsi="Arial" w:eastAsia="Arial" w:ascii="Arial"/>
          <w:sz w:val="36"/>
          <w:szCs w:val="36"/>
        </w:rPr>
        <w:t> list* tmp = NULL;</w:t>
      </w:r>
      <w:r>
        <w:rPr>
          <w:rFonts w:cs="Arial" w:hAnsi="Arial" w:eastAsia="Arial" w:ascii="Arial"/>
          <w:sz w:val="36"/>
          <w:szCs w:val="36"/>
        </w:rPr>
        <w:t> int i;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ind w:left="820" w:right="4680"/>
      </w:pPr>
      <w:r>
        <w:rPr>
          <w:rFonts w:cs="Arial" w:hAnsi="Arial" w:eastAsia="Arial" w:ascii="Arial"/>
          <w:sz w:val="36"/>
          <w:szCs w:val="36"/>
        </w:rPr>
        <w:t>for(i=bits-stp;i&gt;=0;i--)</w:t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1" w:lineRule="exact" w:line="400"/>
        <w:ind w:left="820" w:right="7891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 w:right="4291"/>
      </w:pPr>
      <w:r>
        <w:rPr>
          <w:rFonts w:cs="Arial" w:hAnsi="Arial" w:eastAsia="Arial" w:ascii="Arial"/>
          <w:sz w:val="36"/>
          <w:szCs w:val="36"/>
        </w:rPr>
        <w:t>tmp = createList(i);</w:t>
      </w:r>
      <w:r>
        <w:rPr>
          <w:rFonts w:cs="Arial" w:hAnsi="Arial" w:eastAsia="Arial" w:ascii="Arial"/>
          <w:sz w:val="36"/>
          <w:szCs w:val="36"/>
        </w:rPr>
        <w:t> tmp-&gt;next = root;</w:t>
      </w:r>
      <w:r>
        <w:rPr>
          <w:rFonts w:cs="Arial" w:hAnsi="Arial" w:eastAsia="Arial" w:ascii="Arial"/>
          <w:sz w:val="36"/>
          <w:szCs w:val="36"/>
        </w:rPr>
        <w:t> root = tmp;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root;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prmImps* addImps(prmImps* root, int n)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prmImps* ptr = createImps(n);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prmImps* tmp=root;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if(root==NULL)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69" w:right="487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-74"/>
      </w:pPr>
      <w:r>
        <w:rPr>
          <w:rFonts w:cs="Arial" w:hAnsi="Arial" w:eastAsia="Arial" w:ascii="Arial"/>
          <w:sz w:val="36"/>
          <w:szCs w:val="36"/>
        </w:rPr>
        <w:t>else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sectPr>
          <w:type w:val="continuous"/>
          <w:pgSz w:w="11920" w:h="16840"/>
          <w:pgMar w:top="1560" w:bottom="280" w:left="1340" w:right="1680"/>
          <w:cols w:num="2" w:equalWidth="off">
            <w:col w:w="1479" w:space="61"/>
            <w:col w:w="7360"/>
          </w:cols>
        </w:sectPr>
      </w:pPr>
      <w:r>
        <w:br w:type="column"/>
      </w:r>
      <w:r>
        <w:rPr>
          <w:rFonts w:cs="Arial" w:hAnsi="Arial" w:eastAsia="Arial" w:ascii="Arial"/>
          <w:sz w:val="36"/>
          <w:szCs w:val="36"/>
        </w:rPr>
        <w:t>root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820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while(tmp-&gt;next!=NULL)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tmp-&gt;next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root;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FTerm* addFTerm(FTerm* root, FTerm* ptr)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7"/>
        <w:ind w:left="820" w:right="4922"/>
      </w:pPr>
      <w:r>
        <w:rPr>
          <w:rFonts w:cs="Arial" w:hAnsi="Arial" w:eastAsia="Arial" w:ascii="Arial"/>
          <w:sz w:val="36"/>
          <w:szCs w:val="36"/>
        </w:rPr>
        <w:t>FTerm* tmp = root;</w:t>
      </w:r>
      <w:r>
        <w:rPr>
          <w:rFonts w:cs="Arial" w:hAnsi="Arial" w:eastAsia="Arial" w:ascii="Arial"/>
          <w:sz w:val="36"/>
          <w:szCs w:val="36"/>
        </w:rPr>
        <w:t> node* tmp1, *tmp2;</w:t>
      </w:r>
      <w:r>
        <w:rPr>
          <w:rFonts w:cs="Arial" w:hAnsi="Arial" w:eastAsia="Arial" w:ascii="Arial"/>
          <w:sz w:val="36"/>
          <w:szCs w:val="36"/>
        </w:rPr>
        <w:t> int flag = 1;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ind w:left="820" w:right="5652"/>
      </w:pPr>
      <w:r>
        <w:rPr>
          <w:rFonts w:cs="Arial" w:hAnsi="Arial" w:eastAsia="Arial" w:ascii="Arial"/>
          <w:sz w:val="36"/>
          <w:szCs w:val="36"/>
        </w:rPr>
        <w:t>if(tmp==NULL)</w:t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1" w:lineRule="exact" w:line="400"/>
        <w:ind w:left="820" w:right="7891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69" w:right="487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 w:right="-74"/>
      </w:pPr>
      <w:r>
        <w:rPr>
          <w:rFonts w:cs="Arial" w:hAnsi="Arial" w:eastAsia="Arial" w:ascii="Arial"/>
          <w:position w:val="-1"/>
          <w:sz w:val="36"/>
          <w:szCs w:val="36"/>
        </w:rPr>
        <w:t>else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/>
        <w:ind w:left="773" w:right="491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root = ptr;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</w:pPr>
      <w:r>
        <w:rPr>
          <w:rFonts w:cs="Arial" w:hAnsi="Arial" w:eastAsia="Arial" w:ascii="Arial"/>
          <w:sz w:val="36"/>
          <w:szCs w:val="36"/>
        </w:rPr>
        <w:t>while(tmp-&gt;next!=NULL)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sectPr>
          <w:type w:val="continuous"/>
          <w:pgSz w:w="11920" w:h="16840"/>
          <w:pgMar w:top="1560" w:bottom="280" w:left="1340" w:right="1680"/>
          <w:cols w:num="2" w:equalWidth="off">
            <w:col w:w="1479" w:space="61"/>
            <w:col w:w="736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 w:right="642"/>
      </w:pPr>
      <w:r>
        <w:rPr>
          <w:rFonts w:cs="Arial" w:hAnsi="Arial" w:eastAsia="Arial" w:ascii="Arial"/>
          <w:sz w:val="36"/>
          <w:szCs w:val="36"/>
        </w:rPr>
        <w:t>tmp1 = createNode(NULL, tmp-&gt;lsb);</w:t>
      </w:r>
      <w:r>
        <w:rPr>
          <w:rFonts w:cs="Arial" w:hAnsi="Arial" w:eastAsia="Arial" w:ascii="Arial"/>
          <w:sz w:val="36"/>
          <w:szCs w:val="36"/>
        </w:rPr>
        <w:t> tmp2 = createNode(NULL, ptr-&gt;lsb);</w:t>
      </w:r>
      <w:r>
        <w:rPr>
          <w:rFonts w:cs="Arial" w:hAnsi="Arial" w:eastAsia="Arial" w:ascii="Arial"/>
          <w:sz w:val="36"/>
          <w:szCs w:val="36"/>
        </w:rPr>
        <w:t> if(cmpBinary(tmp1, tmp2)==flagb)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7"/>
        <w:ind w:left="2929" w:right="4766"/>
      </w:pPr>
      <w:r>
        <w:rPr>
          <w:rFonts w:cs="Arial" w:hAnsi="Arial" w:eastAsia="Arial" w:ascii="Arial"/>
          <w:sz w:val="36"/>
          <w:szCs w:val="36"/>
        </w:rPr>
        <w:t>flag=0;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/>
        <w:ind w:left="2933" w:right="4860"/>
      </w:pPr>
      <w:r>
        <w:rPr>
          <w:rFonts w:cs="Arial" w:hAnsi="Arial" w:eastAsia="Arial" w:ascii="Arial"/>
          <w:sz w:val="36"/>
          <w:szCs w:val="36"/>
        </w:rPr>
        <w:t>break;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54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540" w:right="1362"/>
      </w:pPr>
      <w:r>
        <w:rPr>
          <w:rFonts w:cs="Arial" w:hAnsi="Arial" w:eastAsia="Arial" w:ascii="Arial"/>
          <w:sz w:val="36"/>
          <w:szCs w:val="36"/>
        </w:rPr>
        <w:t>tmp1 = createNode(NULL, tmp-&gt;lsb);</w:t>
      </w:r>
      <w:r>
        <w:rPr>
          <w:rFonts w:cs="Arial" w:hAnsi="Arial" w:eastAsia="Arial" w:ascii="Arial"/>
          <w:sz w:val="36"/>
          <w:szCs w:val="36"/>
        </w:rPr>
        <w:t> tmp2 = createNode(NULL, ptr-&gt;lsb);</w:t>
      </w:r>
      <w:r>
        <w:rPr>
          <w:rFonts w:cs="Arial" w:hAnsi="Arial" w:eastAsia="Arial" w:ascii="Arial"/>
          <w:sz w:val="36"/>
          <w:szCs w:val="36"/>
        </w:rPr>
        <w:t> if(cmpBinary(tmp1, tmp2)==flagb)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flag=0;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if(flag)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tmp-&gt;next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root;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addElem(list* root, node* ptr, int o)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while(root-&gt;ones!=o)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root = root-&gt;next;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root-&gt;elem = addNode(root-&gt;elem, ptr);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int putBits(node* nd)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binary* ptr = nd-&gt;lsb;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binary* tmp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int k=0, i, l=0;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820"/>
      </w:pPr>
      <w:r>
        <w:rPr>
          <w:rFonts w:cs="Arial" w:hAnsi="Arial" w:eastAsia="Arial" w:ascii="Arial"/>
          <w:sz w:val="36"/>
          <w:szCs w:val="36"/>
        </w:rPr>
        <w:t>while(tmp!=NULL)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if(tmp-&gt;bit=='1')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k++;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l++;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l = bits-l;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for(i=0;i&lt;l;i++)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tmp = createBit('0');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tmp-&gt;next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ptr = tmp;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nd-&gt;lsb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return 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int ifXs(binary* ptr1, binary* ptr2)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int i;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int flag = 1;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for(i=0;i&lt;bits;i++)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if((ptr1-&gt;bit=='X'&amp;&amp; ptr2-&gt;bit!='X') || (ptr1-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&gt;bit!='X'&amp;&amp; ptr2-&gt;bit=='X'))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flag = 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2260"/>
      </w:pPr>
      <w:r>
        <w:rPr>
          <w:rFonts w:cs="Arial" w:hAnsi="Arial" w:eastAsia="Arial" w:ascii="Arial"/>
          <w:sz w:val="36"/>
          <w:szCs w:val="36"/>
        </w:rPr>
        <w:t>break;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ptr1 = ptr1-&gt;next;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540"/>
      </w:pPr>
      <w:r>
        <w:rPr>
          <w:rFonts w:cs="Arial" w:hAnsi="Arial" w:eastAsia="Arial" w:ascii="Arial"/>
          <w:sz w:val="36"/>
          <w:szCs w:val="36"/>
        </w:rPr>
        <w:t>ptr2 = ptr2-&gt;next;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int isIn(int n, minGrp* grp)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int flag=0;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while(grp!=NULL)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if(grp-&gt;term == n)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flag=1;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2260"/>
      </w:pPr>
      <w:r>
        <w:rPr>
          <w:rFonts w:cs="Arial" w:hAnsi="Arial" w:eastAsia="Arial" w:ascii="Arial"/>
          <w:sz w:val="36"/>
          <w:szCs w:val="36"/>
        </w:rPr>
        <w:t>break;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grp = grp-&gt;next;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flag;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int size(minGrp* ptr)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int k=0;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while(ptr!=NULL)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k++;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ptr = ptr-&gt;next;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return 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node* cmpBinary(node* nd1, node* nd2)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00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node* cmp = NULL;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4262"/>
      </w:pPr>
      <w:r>
        <w:rPr>
          <w:rFonts w:cs="Arial" w:hAnsi="Arial" w:eastAsia="Arial" w:ascii="Arial"/>
          <w:sz w:val="36"/>
          <w:szCs w:val="36"/>
        </w:rPr>
        <w:t>binary* ptr1 = nd1-&gt;lsb;</w:t>
      </w:r>
      <w:r>
        <w:rPr>
          <w:rFonts w:cs="Arial" w:hAnsi="Arial" w:eastAsia="Arial" w:ascii="Arial"/>
          <w:sz w:val="36"/>
          <w:szCs w:val="36"/>
        </w:rPr>
        <w:t> binary* ptr2 = nd2-&gt;lsb;</w:t>
      </w:r>
      <w:r>
        <w:rPr>
          <w:rFonts w:cs="Arial" w:hAnsi="Arial" w:eastAsia="Arial" w:ascii="Arial"/>
          <w:sz w:val="36"/>
          <w:szCs w:val="36"/>
        </w:rPr>
        <w:t> binary* res = NULL;</w:t>
      </w:r>
      <w:r>
        <w:rPr>
          <w:rFonts w:cs="Arial" w:hAnsi="Arial" w:eastAsia="Arial" w:ascii="Arial"/>
          <w:sz w:val="36"/>
          <w:szCs w:val="36"/>
        </w:rPr>
        <w:t> minGrp* grp = NULL;</w:t>
      </w:r>
      <w:r>
        <w:rPr>
          <w:rFonts w:cs="Arial" w:hAnsi="Arial" w:eastAsia="Arial" w:ascii="Arial"/>
          <w:sz w:val="36"/>
          <w:szCs w:val="36"/>
        </w:rPr>
        <w:t> binary* tmp;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int i, k=0;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char bit;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if(!ifXs(ptr1, ptr2))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return NULL;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for(i=0;i&lt;bits;i++)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if(ptr1-&gt;bit==ptr2-&gt;bit)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ind w:right="538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lineRule="exact" w:line="400"/>
      </w:pPr>
      <w:r>
        <w:rPr>
          <w:rFonts w:cs="Arial" w:hAnsi="Arial" w:eastAsia="Arial" w:ascii="Arial"/>
          <w:position w:val="-1"/>
          <w:sz w:val="36"/>
          <w:szCs w:val="36"/>
        </w:rPr>
        <w:t>else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before="1"/>
        <w:ind w:right="538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lineRule="exact" w:line="400"/>
        <w:ind w:right="538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bit = ptr1-&gt;bit;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</w:pPr>
      <w:r>
        <w:rPr>
          <w:rFonts w:cs="Arial" w:hAnsi="Arial" w:eastAsia="Arial" w:ascii="Arial"/>
          <w:sz w:val="36"/>
          <w:szCs w:val="36"/>
        </w:rPr>
        <w:t>bit = 'X';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sectPr>
          <w:type w:val="continuous"/>
          <w:pgSz w:w="11920" w:h="16840"/>
          <w:pgMar w:top="1560" w:bottom="280" w:left="1340" w:right="1680"/>
          <w:cols w:num="2" w:equalWidth="off">
            <w:col w:w="2199" w:space="61"/>
            <w:col w:w="6640"/>
          </w:cols>
        </w:sectPr>
      </w:pPr>
      <w:r>
        <w:rPr>
          <w:rFonts w:cs="Arial" w:hAnsi="Arial" w:eastAsia="Arial" w:ascii="Arial"/>
          <w:sz w:val="36"/>
          <w:szCs w:val="36"/>
        </w:rPr>
        <w:t>k++;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res = addBit(res, bit);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ptr1 = ptr1-&gt;next;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ptr2 = ptr2-&gt;next;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if(k==0)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return flagb;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82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else if(k==1)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69" w:right="487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-74"/>
      </w:pPr>
      <w:r>
        <w:rPr>
          <w:rFonts w:cs="Arial" w:hAnsi="Arial" w:eastAsia="Arial" w:ascii="Arial"/>
          <w:sz w:val="36"/>
          <w:szCs w:val="36"/>
        </w:rPr>
        <w:t>else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773" w:right="491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73" w:right="491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7"/>
        <w:ind w:right="2200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grp = addTerm(grp, nd1-&gt;trm1);</w:t>
      </w:r>
      <w:r>
        <w:rPr>
          <w:rFonts w:cs="Arial" w:hAnsi="Arial" w:eastAsia="Arial" w:ascii="Arial"/>
          <w:sz w:val="36"/>
          <w:szCs w:val="36"/>
        </w:rPr>
        <w:t> grp = addTerm(grp, nd2-&gt;trm1);</w:t>
      </w:r>
      <w:r>
        <w:rPr>
          <w:rFonts w:cs="Arial" w:hAnsi="Arial" w:eastAsia="Arial" w:ascii="Arial"/>
          <w:sz w:val="36"/>
          <w:szCs w:val="36"/>
        </w:rPr>
        <w:t> cmp = createNode(grp, res);</w:t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1"/>
        <w:ind w:right="5263"/>
      </w:pPr>
      <w:r>
        <w:rPr>
          <w:rFonts w:cs="Arial" w:hAnsi="Arial" w:eastAsia="Arial" w:ascii="Arial"/>
          <w:sz w:val="36"/>
          <w:szCs w:val="36"/>
        </w:rPr>
        <w:t>nd1-&gt;flag=1;</w:t>
      </w:r>
      <w:r>
        <w:rPr>
          <w:rFonts w:cs="Arial" w:hAnsi="Arial" w:eastAsia="Arial" w:ascii="Arial"/>
          <w:sz w:val="36"/>
          <w:szCs w:val="36"/>
        </w:rPr>
        <w:t> nd2-&gt;flag=1;</w:t>
      </w:r>
      <w:r>
        <w:rPr>
          <w:rFonts w:cs="Arial" w:hAnsi="Arial" w:eastAsia="Arial" w:ascii="Arial"/>
          <w:sz w:val="36"/>
          <w:szCs w:val="36"/>
        </w:rPr>
        <w:t> return cmp;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ind w:right="5233"/>
        <w:sectPr>
          <w:type w:val="continuous"/>
          <w:pgSz w:w="11920" w:h="16840"/>
          <w:pgMar w:top="1560" w:bottom="280" w:left="1340" w:right="1680"/>
          <w:cols w:num="2" w:equalWidth="off">
            <w:col w:w="1479" w:space="61"/>
            <w:col w:w="7360"/>
          </w:cols>
        </w:sectPr>
      </w:pPr>
      <w:r>
        <w:rPr>
          <w:rFonts w:cs="Arial" w:hAnsi="Arial" w:eastAsia="Arial" w:ascii="Arial"/>
          <w:sz w:val="36"/>
          <w:szCs w:val="36"/>
        </w:rPr>
        <w:t>return NULL;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binary* getBinary(int n)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spacing w:before="9"/>
        <w:ind w:left="820" w:right="4893"/>
      </w:pPr>
      <w:r>
        <w:rPr>
          <w:rFonts w:cs="Arial" w:hAnsi="Arial" w:eastAsia="Arial" w:ascii="Arial"/>
          <w:sz w:val="36"/>
          <w:szCs w:val="36"/>
        </w:rPr>
        <w:t>binary* ptr = NULL;</w:t>
      </w:r>
      <w:r>
        <w:rPr>
          <w:rFonts w:cs="Arial" w:hAnsi="Arial" w:eastAsia="Arial" w:ascii="Arial"/>
          <w:sz w:val="36"/>
          <w:szCs w:val="36"/>
        </w:rPr>
        <w:t> binary* lsb = NULL;</w:t>
      </w:r>
      <w:r>
        <w:rPr>
          <w:rFonts w:cs="Arial" w:hAnsi="Arial" w:eastAsia="Arial" w:ascii="Arial"/>
          <w:sz w:val="36"/>
          <w:szCs w:val="36"/>
        </w:rPr>
        <w:t> if(n==0)</w:t>
      </w:r>
    </w:p>
    <w:p>
      <w:pPr>
        <w:rPr>
          <w:rFonts w:cs="Arial" w:hAnsi="Arial" w:eastAsia="Arial" w:ascii="Arial"/>
          <w:sz w:val="36"/>
          <w:szCs w:val="36"/>
        </w:rPr>
        <w:jc w:val="both"/>
        <w:spacing w:lineRule="exact" w:line="400"/>
        <w:ind w:left="820" w:right="7891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ptr = createBit('0');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ptr-&gt;next = lsb;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lsb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while(n&gt;0)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ptr = createBit(n%2+'0');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ptr-&gt;next = lsb;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lsb =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n /= 2;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820"/>
      </w:pPr>
      <w:r>
        <w:rPr>
          <w:rFonts w:cs="Arial" w:hAnsi="Arial" w:eastAsia="Arial" w:ascii="Arial"/>
          <w:sz w:val="36"/>
          <w:szCs w:val="36"/>
        </w:rPr>
        <w:t>return ptr;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node* getPrime(list* step[])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list* lst;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 w:right="5322"/>
      </w:pPr>
      <w:r>
        <w:rPr>
          <w:rFonts w:cs="Arial" w:hAnsi="Arial" w:eastAsia="Arial" w:ascii="Arial"/>
          <w:sz w:val="36"/>
          <w:szCs w:val="36"/>
        </w:rPr>
        <w:t>node* nde, *tmp;</w:t>
      </w:r>
      <w:r>
        <w:rPr>
          <w:rFonts w:cs="Arial" w:hAnsi="Arial" w:eastAsia="Arial" w:ascii="Arial"/>
          <w:sz w:val="36"/>
          <w:szCs w:val="36"/>
        </w:rPr>
        <w:t> minGrp* trm;</w:t>
      </w:r>
      <w:r>
        <w:rPr>
          <w:rFonts w:cs="Arial" w:hAnsi="Arial" w:eastAsia="Arial" w:ascii="Arial"/>
          <w:sz w:val="36"/>
          <w:szCs w:val="36"/>
        </w:rPr>
        <w:t> binary* bnr;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list* prime;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node* root = NULL;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int l = bits+1, i;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for(i=0;i&lt;l;i++)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lst = step[i];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while(lst!=NULL)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nde = lst-&gt;elem;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while(nde!=NULL)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7"/>
        <w:ind w:left="2933" w:right="3830"/>
      </w:pPr>
      <w:r>
        <w:rPr>
          <w:rFonts w:cs="Arial" w:hAnsi="Arial" w:eastAsia="Arial" w:ascii="Arial"/>
          <w:sz w:val="36"/>
          <w:szCs w:val="36"/>
        </w:rPr>
        <w:t>if(!nde-&gt;flag)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 w:lineRule="exact" w:line="400"/>
        <w:ind w:left="2933" w:right="5738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0" w:right="-74"/>
      </w:pPr>
      <w:r>
        <w:rPr>
          <w:rFonts w:cs="Arial" w:hAnsi="Arial" w:eastAsia="Arial" w:ascii="Arial"/>
          <w:sz w:val="36"/>
          <w:szCs w:val="36"/>
        </w:rPr>
        <w:t>nde-&gt;lsb);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720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tmp = createNode(nde-&gt;trm1,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720"/>
      </w:pPr>
      <w:r>
        <w:rPr>
          <w:rFonts w:cs="Arial" w:hAnsi="Arial" w:eastAsia="Arial" w:ascii="Arial"/>
          <w:sz w:val="36"/>
          <w:szCs w:val="36"/>
        </w:rPr>
        <w:t>root = addNode(root, tmp);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720"/>
      </w:pPr>
      <w:r>
        <w:rPr>
          <w:rFonts w:cs="Arial" w:hAnsi="Arial" w:eastAsia="Arial" w:ascii="Arial"/>
          <w:sz w:val="36"/>
          <w:szCs w:val="36"/>
        </w:rPr>
        <w:t>lstp = size(tmp-&gt;trm1);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sectPr>
          <w:type w:val="continuous"/>
          <w:pgSz w:w="11920" w:h="16840"/>
          <w:pgMar w:top="1560" w:bottom="280" w:left="1340" w:right="1680"/>
          <w:cols w:num="2" w:equalWidth="off">
            <w:col w:w="1711" w:space="1269"/>
            <w:col w:w="592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9"/>
        <w:ind w:left="2933" w:right="3138"/>
      </w:pPr>
      <w:r>
        <w:rPr>
          <w:rFonts w:cs="Arial" w:hAnsi="Arial" w:eastAsia="Arial" w:ascii="Arial"/>
          <w:sz w:val="36"/>
          <w:szCs w:val="36"/>
        </w:rPr>
        <w:t>nde = nde-&gt;next;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lst = lst-&gt;next;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root;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getImps(node* nde, prmImps* final)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FTerm* tmp;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node* prime;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820"/>
      </w:pPr>
      <w:r>
        <w:rPr>
          <w:rFonts w:cs="Arial" w:hAnsi="Arial" w:eastAsia="Arial" w:ascii="Arial"/>
          <w:sz w:val="36"/>
          <w:szCs w:val="36"/>
        </w:rPr>
        <w:t>while(final!=NULL)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prime = nde;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while(prime!=NULL)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if(isIn(final-&gt;pterm, prime-&gt;trm1))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  <w:sectPr>
          <w:pgMar w:header="0" w:footer="1004" w:top="1560" w:bottom="280" w:left="1340" w:right="140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00" w:right="-74"/>
      </w:pPr>
      <w:r>
        <w:rPr>
          <w:rFonts w:cs="Arial" w:hAnsi="Arial" w:eastAsia="Arial" w:ascii="Arial"/>
          <w:sz w:val="36"/>
          <w:szCs w:val="36"/>
        </w:rPr>
        <w:t>tmp);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720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final-&gt;count++;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720"/>
      </w:pPr>
      <w:r>
        <w:rPr>
          <w:rFonts w:cs="Arial" w:hAnsi="Arial" w:eastAsia="Arial" w:ascii="Arial"/>
          <w:position w:val="-1"/>
          <w:sz w:val="36"/>
          <w:szCs w:val="36"/>
        </w:rPr>
        <w:t>tmp = createFTerm(prime-&gt;lsb);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720"/>
      </w:pPr>
      <w:r>
        <w:rPr>
          <w:rFonts w:cs="Arial" w:hAnsi="Arial" w:eastAsia="Arial" w:ascii="Arial"/>
          <w:sz w:val="36"/>
          <w:szCs w:val="36"/>
        </w:rPr>
        <w:t>final-&gt;pbnry = addFTerm(final-&gt;pbnry,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sectPr>
          <w:type w:val="continuous"/>
          <w:pgSz w:w="11920" w:h="16840"/>
          <w:pgMar w:top="1560" w:bottom="280" w:left="1340" w:right="1400"/>
          <w:cols w:num="2" w:equalWidth="off">
            <w:col w:w="921" w:space="1339"/>
            <w:col w:w="6920"/>
          </w:cols>
        </w:sectPr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prime = prime-&gt;next;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final = final-&gt;next;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binary* getBTerm(binary* ptr)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binary* bterm = NULL;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char vars[bits];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char bt;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  <w:sectPr>
          <w:type w:val="continuous"/>
          <w:pgSz w:w="11920" w:h="16840"/>
          <w:pgMar w:top="1560" w:bottom="280" w:left="1340" w:right="1400"/>
        </w:sectPr>
      </w:pPr>
      <w:r>
        <w:rPr>
          <w:rFonts w:cs="Arial" w:hAnsi="Arial" w:eastAsia="Arial" w:ascii="Arial"/>
          <w:sz w:val="36"/>
          <w:szCs w:val="36"/>
        </w:rPr>
        <w:t>int i, k=0;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for(i=0;i&lt;bits;i++)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vars[i] = (65+i);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i=0;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while(ptr!=NULL)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bt = ptr-&gt;bit;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if(bt=='1')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bterm = addBit(bterm, vars[i]);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else if(bt=='0')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ind w:right="538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lineRule="exact" w:line="400"/>
      </w:pPr>
      <w:r>
        <w:rPr>
          <w:rFonts w:cs="Arial" w:hAnsi="Arial" w:eastAsia="Arial" w:ascii="Arial"/>
          <w:position w:val="-1"/>
          <w:sz w:val="36"/>
          <w:szCs w:val="36"/>
        </w:rPr>
        <w:t>else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before="1"/>
        <w:ind w:right="538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ind w:right="538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lineRule="exact" w:line="400"/>
        <w:ind w:right="57"/>
      </w:pPr>
      <w:r>
        <w:rPr>
          <w:rFonts w:cs="Arial" w:hAnsi="Arial" w:eastAsia="Arial" w:ascii="Arial"/>
          <w:position w:val="-1"/>
          <w:sz w:val="36"/>
          <w:szCs w:val="36"/>
        </w:rPr>
        <w:t>i++;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bterm = addBit(bterm, vars[i]);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</w:pPr>
      <w:r>
        <w:rPr>
          <w:rFonts w:cs="Arial" w:hAnsi="Arial" w:eastAsia="Arial" w:ascii="Arial"/>
          <w:position w:val="-1"/>
          <w:sz w:val="36"/>
          <w:szCs w:val="36"/>
        </w:rPr>
        <w:t>bterm = addBit(bterm, '\'');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ectPr>
          <w:type w:val="continuous"/>
          <w:pgSz w:w="11920" w:h="16840"/>
          <w:pgMar w:top="1560" w:bottom="280" w:left="1340" w:right="1680"/>
          <w:cols w:num="2" w:equalWidth="off">
            <w:col w:w="2199" w:space="61"/>
            <w:col w:w="6640"/>
          </w:cols>
        </w:sectPr>
      </w:pPr>
      <w:r>
        <w:rPr>
          <w:rFonts w:cs="Arial" w:hAnsi="Arial" w:eastAsia="Arial" w:ascii="Arial"/>
          <w:sz w:val="36"/>
          <w:szCs w:val="36"/>
        </w:rPr>
        <w:t>k++;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ptr = ptr-&gt;next;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if(k==bits)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bterm = addBit(bterm, '1');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bterm;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FTerm* getFTerm(prmImps* final)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 w:right="4334"/>
      </w:pPr>
      <w:r>
        <w:rPr>
          <w:rFonts w:cs="Arial" w:hAnsi="Arial" w:eastAsia="Arial" w:ascii="Arial"/>
          <w:sz w:val="36"/>
          <w:szCs w:val="36"/>
        </w:rPr>
        <w:t>FTerm* fTerm = NULL;</w:t>
      </w:r>
      <w:r>
        <w:rPr>
          <w:rFonts w:cs="Arial" w:hAnsi="Arial" w:eastAsia="Arial" w:ascii="Arial"/>
          <w:sz w:val="36"/>
          <w:szCs w:val="36"/>
        </w:rPr>
        <w:t> FTerm* bnry, *tmp;</w:t>
      </w:r>
      <w:r>
        <w:rPr>
          <w:rFonts w:cs="Arial" w:hAnsi="Arial" w:eastAsia="Arial" w:ascii="Arial"/>
          <w:sz w:val="36"/>
          <w:szCs w:val="36"/>
        </w:rPr>
        <w:t> binary* eqvlnt;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prmImps* root = final, *del;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node* nd1, *nd2;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int flag;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while(root!=NULL)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if(root-&gt;count==1)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 w:right="1474"/>
      </w:pPr>
      <w:r>
        <w:rPr>
          <w:rFonts w:cs="Arial" w:hAnsi="Arial" w:eastAsia="Arial" w:ascii="Arial"/>
          <w:sz w:val="36"/>
          <w:szCs w:val="36"/>
        </w:rPr>
        <w:t>eqvlnt = root-&gt;pbnry-&gt;lsb;</w:t>
      </w:r>
      <w:r>
        <w:rPr>
          <w:rFonts w:cs="Arial" w:hAnsi="Arial" w:eastAsia="Arial" w:ascii="Arial"/>
          <w:sz w:val="36"/>
          <w:szCs w:val="36"/>
        </w:rPr>
        <w:t> tmp = createFTerm(eqvlnt);</w:t>
      </w:r>
      <w:r>
        <w:rPr>
          <w:rFonts w:cs="Arial" w:hAnsi="Arial" w:eastAsia="Arial" w:ascii="Arial"/>
          <w:sz w:val="36"/>
          <w:szCs w:val="36"/>
        </w:rPr>
        <w:t> fTerm = addFTerm(fTerm, tmp);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540"/>
      </w:pPr>
      <w:r>
        <w:rPr>
          <w:rFonts w:cs="Arial" w:hAnsi="Arial" w:eastAsia="Arial" w:ascii="Arial"/>
          <w:sz w:val="36"/>
          <w:szCs w:val="36"/>
        </w:rPr>
        <w:t>root = root-&gt;next;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root = final;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while(root!=NULL)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flag=0;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bnry = root-&gt;pbnry;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while(bnry!=NULL)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nd1 = createNode(NULL, bnry-&gt;lsb);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2260"/>
      </w:pPr>
      <w:r>
        <w:rPr>
          <w:rFonts w:cs="Arial" w:hAnsi="Arial" w:eastAsia="Arial" w:ascii="Arial"/>
          <w:sz w:val="36"/>
          <w:szCs w:val="36"/>
        </w:rPr>
        <w:t>tmp = fTerm;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while(tmp!=NULL)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980"/>
      </w:pPr>
      <w:r>
        <w:rPr>
          <w:rFonts w:cs="Arial" w:hAnsi="Arial" w:eastAsia="Arial" w:ascii="Arial"/>
          <w:sz w:val="36"/>
          <w:szCs w:val="36"/>
        </w:rPr>
        <w:t>nd2 = createNode(NULL, tmp-&gt;lsb);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2980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if(cmpBinary(nd1, nd2)==flagb)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58"/>
        <w:ind w:left="2933" w:right="5738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3653" w:right="3019"/>
      </w:pPr>
      <w:r>
        <w:rPr>
          <w:rFonts w:cs="Arial" w:hAnsi="Arial" w:eastAsia="Arial" w:ascii="Arial"/>
          <w:position w:val="-1"/>
          <w:sz w:val="36"/>
          <w:szCs w:val="36"/>
        </w:rPr>
        <w:t>if(root==final)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 w:lineRule="exact" w:line="400"/>
        <w:ind w:left="3653" w:right="5018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4420"/>
      </w:pPr>
      <w:r>
        <w:rPr>
          <w:rFonts w:cs="Arial" w:hAnsi="Arial" w:eastAsia="Arial" w:ascii="Arial"/>
          <w:sz w:val="36"/>
          <w:szCs w:val="36"/>
        </w:rPr>
        <w:t>del = root;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4420" w:right="1604"/>
      </w:pPr>
      <w:r>
        <w:rPr>
          <w:rFonts w:cs="Arial" w:hAnsi="Arial" w:eastAsia="Arial" w:ascii="Arial"/>
          <w:sz w:val="36"/>
          <w:szCs w:val="36"/>
        </w:rPr>
        <w:t>final = root-&gt;next;</w:t>
      </w:r>
      <w:r>
        <w:rPr>
          <w:rFonts w:cs="Arial" w:hAnsi="Arial" w:eastAsia="Arial" w:ascii="Arial"/>
          <w:sz w:val="36"/>
          <w:szCs w:val="36"/>
        </w:rPr>
        <w:t> root = final;</w:t>
      </w:r>
      <w:r>
        <w:rPr>
          <w:rFonts w:cs="Arial" w:hAnsi="Arial" w:eastAsia="Arial" w:ascii="Arial"/>
          <w:sz w:val="36"/>
          <w:szCs w:val="36"/>
        </w:rPr>
        <w:t> free(del);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4369" w:right="3326"/>
      </w:pPr>
      <w:r>
        <w:rPr>
          <w:rFonts w:cs="Arial" w:hAnsi="Arial" w:eastAsia="Arial" w:ascii="Arial"/>
          <w:position w:val="-1"/>
          <w:sz w:val="36"/>
          <w:szCs w:val="36"/>
        </w:rPr>
        <w:t>flag=1;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/>
        <w:ind w:left="4373" w:right="3420"/>
      </w:pPr>
      <w:r>
        <w:rPr>
          <w:rFonts w:cs="Arial" w:hAnsi="Arial" w:eastAsia="Arial" w:ascii="Arial"/>
          <w:sz w:val="36"/>
          <w:szCs w:val="36"/>
        </w:rPr>
        <w:t>break;</w:t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lineRule="exact" w:line="400"/>
        <w:ind w:left="3653" w:right="5018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 w:lineRule="exact" w:line="400"/>
        <w:ind w:left="2933" w:right="5738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7"/>
        <w:ind w:left="2933" w:right="3138"/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if(flag)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7"/>
        <w:ind w:left="2933" w:right="4860"/>
      </w:pPr>
      <w:r>
        <w:rPr>
          <w:rFonts w:cs="Arial" w:hAnsi="Arial" w:eastAsia="Arial" w:ascii="Arial"/>
          <w:sz w:val="36"/>
          <w:szCs w:val="36"/>
        </w:rPr>
        <w:t>break;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bnry = bnry-&gt;next;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if(!flag)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 w:right="1473"/>
      </w:pPr>
      <w:r>
        <w:rPr>
          <w:rFonts w:cs="Arial" w:hAnsi="Arial" w:eastAsia="Arial" w:ascii="Arial"/>
          <w:sz w:val="36"/>
          <w:szCs w:val="36"/>
        </w:rPr>
        <w:t>eqvlnt = root-&gt;pbnry-&gt;lsb;</w:t>
      </w:r>
      <w:r>
        <w:rPr>
          <w:rFonts w:cs="Arial" w:hAnsi="Arial" w:eastAsia="Arial" w:ascii="Arial"/>
          <w:sz w:val="36"/>
          <w:szCs w:val="36"/>
        </w:rPr>
        <w:t> tmp = createFTerm(eqvlnt);</w:t>
      </w:r>
      <w:r>
        <w:rPr>
          <w:rFonts w:cs="Arial" w:hAnsi="Arial" w:eastAsia="Arial" w:ascii="Arial"/>
          <w:sz w:val="36"/>
          <w:szCs w:val="36"/>
        </w:rPr>
        <w:t> fTerm = addFTerm(fTerm, tmp);</w:t>
      </w:r>
      <w:r>
        <w:rPr>
          <w:rFonts w:cs="Arial" w:hAnsi="Arial" w:eastAsia="Arial" w:ascii="Arial"/>
          <w:sz w:val="36"/>
          <w:szCs w:val="36"/>
        </w:rPr>
        <w:t> del = root;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final = root-&gt;next;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2260"/>
      </w:pPr>
      <w:r>
        <w:rPr>
          <w:rFonts w:cs="Arial" w:hAnsi="Arial" w:eastAsia="Arial" w:ascii="Arial"/>
          <w:sz w:val="36"/>
          <w:szCs w:val="36"/>
        </w:rPr>
        <w:t>root = final;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2260"/>
      </w:pPr>
      <w:r>
        <w:rPr>
          <w:rFonts w:cs="Arial" w:hAnsi="Arial" w:eastAsia="Arial" w:ascii="Arial"/>
          <w:position w:val="-1"/>
          <w:sz w:val="36"/>
          <w:szCs w:val="36"/>
        </w:rPr>
        <w:t>free(del);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tmp = fTerm;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while(tmp!=NULL)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540"/>
      </w:pPr>
      <w:r>
        <w:rPr>
          <w:rFonts w:cs="Arial" w:hAnsi="Arial" w:eastAsia="Arial" w:ascii="Arial"/>
          <w:sz w:val="36"/>
          <w:szCs w:val="36"/>
        </w:rPr>
        <w:t>tmp-&gt;lsb = getBTerm(tmp-&gt;lsb);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tmp = tmp-&gt;next;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820"/>
      </w:pPr>
      <w:r>
        <w:rPr>
          <w:rFonts w:cs="Arial" w:hAnsi="Arial" w:eastAsia="Arial" w:ascii="Arial"/>
          <w:sz w:val="36"/>
          <w:szCs w:val="36"/>
        </w:rPr>
        <w:t>return fTerm;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getLine()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 w:right="4508"/>
      </w:pPr>
      <w:r>
        <w:rPr>
          <w:rFonts w:cs="Arial" w:hAnsi="Arial" w:eastAsia="Arial" w:ascii="Arial"/>
          <w:sz w:val="36"/>
          <w:szCs w:val="36"/>
        </w:rPr>
        <w:t>int i, l = 10 + lstp*4;</w:t>
      </w:r>
      <w:r>
        <w:rPr>
          <w:rFonts w:cs="Arial" w:hAnsi="Arial" w:eastAsia="Arial" w:ascii="Arial"/>
          <w:sz w:val="36"/>
          <w:szCs w:val="36"/>
        </w:rPr>
        <w:t> printf("+--------------+");</w:t>
      </w:r>
      <w:r>
        <w:rPr>
          <w:rFonts w:cs="Arial" w:hAnsi="Arial" w:eastAsia="Arial" w:ascii="Arial"/>
          <w:sz w:val="36"/>
          <w:szCs w:val="36"/>
        </w:rPr>
        <w:t> for(i=0;i&lt;l;i++)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printf("-");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printf("+");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for(i=0;i&lt;bits+2;i++)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printf("-");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printf("+\n");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dispList(list* tmp)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while(tmp!=NULL)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getLine();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printf("|    List %i   ", tmp-&gt;ones);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dispNode(tmp-&gt;elem);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0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getSpace(int 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if(l==1)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69" w:right="489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 w:right="-73"/>
      </w:pPr>
      <w:r>
        <w:rPr>
          <w:rFonts w:cs="Arial" w:hAnsi="Arial" w:eastAsia="Arial" w:ascii="Arial"/>
          <w:position w:val="-1"/>
          <w:sz w:val="36"/>
          <w:szCs w:val="36"/>
        </w:rPr>
        <w:t>else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"/>
        <w:ind w:left="773" w:right="493"/>
      </w:pPr>
      <w:r>
        <w:rPr>
          <w:rFonts w:cs="Arial" w:hAnsi="Arial" w:eastAsia="Arial" w:ascii="Arial"/>
          <w:sz w:val="36"/>
          <w:szCs w:val="36"/>
        </w:rPr>
        <w:t>{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ind w:left="773" w:right="493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 w:right="-74"/>
      </w:pPr>
      <w:r>
        <w:rPr>
          <w:rFonts w:cs="Arial" w:hAnsi="Arial" w:eastAsia="Arial" w:ascii="Arial"/>
          <w:position w:val="-1"/>
          <w:sz w:val="36"/>
          <w:szCs w:val="36"/>
        </w:rPr>
        <w:t>int i;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sz w:val="36"/>
          <w:szCs w:val="36"/>
        </w:rPr>
        <w:t>l = 3 + lstp*2;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</w:pPr>
      <w:r>
        <w:rPr>
          <w:rFonts w:cs="Arial" w:hAnsi="Arial" w:eastAsia="Arial" w:ascii="Arial"/>
          <w:sz w:val="36"/>
          <w:szCs w:val="36"/>
        </w:rPr>
        <w:t>l = lstp-l;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sectPr>
          <w:type w:val="continuous"/>
          <w:pgSz w:w="11920" w:h="16840"/>
          <w:pgMar w:top="1560" w:bottom="280" w:left="1340" w:right="1680"/>
          <w:cols w:num="2" w:equalWidth="off">
            <w:col w:w="1481" w:space="59"/>
            <w:col w:w="7360"/>
          </w:cols>
        </w:sectPr>
      </w:pPr>
      <w:r>
        <w:rPr>
          <w:rFonts w:cs="Arial" w:hAnsi="Arial" w:eastAsia="Arial" w:ascii="Arial"/>
          <w:sz w:val="36"/>
          <w:szCs w:val="36"/>
        </w:rPr>
        <w:t>l = 5 + l*2;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for(i=0;i&lt;l;i++)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printf("");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dispNode(node* tmp)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 w:right="5644"/>
      </w:pPr>
      <w:r>
        <w:rPr>
          <w:rFonts w:cs="Arial" w:hAnsi="Arial" w:eastAsia="Arial" w:ascii="Arial"/>
          <w:sz w:val="36"/>
          <w:szCs w:val="36"/>
        </w:rPr>
        <w:t>int flag=0;</w:t>
      </w:r>
      <w:r>
        <w:rPr>
          <w:rFonts w:cs="Arial" w:hAnsi="Arial" w:eastAsia="Arial" w:ascii="Arial"/>
          <w:sz w:val="36"/>
          <w:szCs w:val="36"/>
        </w:rPr>
        <w:t> int i, l;</w:t>
      </w:r>
      <w:r>
        <w:rPr>
          <w:rFonts w:cs="Arial" w:hAnsi="Arial" w:eastAsia="Arial" w:ascii="Arial"/>
          <w:sz w:val="36"/>
          <w:szCs w:val="36"/>
        </w:rPr>
        <w:t> if(tmp==NULL)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 w:right="4581"/>
      </w:pPr>
      <w:r>
        <w:rPr>
          <w:rFonts w:cs="Arial" w:hAnsi="Arial" w:eastAsia="Arial" w:ascii="Arial"/>
          <w:sz w:val="36"/>
          <w:szCs w:val="36"/>
        </w:rPr>
        <w:t>printf(" |");</w:t>
      </w:r>
      <w:r>
        <w:rPr>
          <w:rFonts w:cs="Arial" w:hAnsi="Arial" w:eastAsia="Arial" w:ascii="Arial"/>
          <w:sz w:val="36"/>
          <w:szCs w:val="36"/>
        </w:rPr>
        <w:t> getSpace(1);</w:t>
      </w:r>
      <w:r>
        <w:rPr>
          <w:rFonts w:cs="Arial" w:hAnsi="Arial" w:eastAsia="Arial" w:ascii="Arial"/>
          <w:sz w:val="36"/>
          <w:szCs w:val="36"/>
        </w:rPr>
        <w:t> printf(" -  ");</w:t>
      </w:r>
      <w:r>
        <w:rPr>
          <w:rFonts w:cs="Arial" w:hAnsi="Arial" w:eastAsia="Arial" w:ascii="Arial"/>
          <w:sz w:val="36"/>
          <w:szCs w:val="36"/>
        </w:rPr>
        <w:t> getSpace(1);</w:t>
      </w:r>
      <w:r>
        <w:rPr>
          <w:rFonts w:cs="Arial" w:hAnsi="Arial" w:eastAsia="Arial" w:ascii="Arial"/>
          <w:sz w:val="36"/>
          <w:szCs w:val="36"/>
        </w:rPr>
        <w:t> printf("| ");</w:t>
      </w:r>
      <w:r>
        <w:rPr>
          <w:rFonts w:cs="Arial" w:hAnsi="Arial" w:eastAsia="Arial" w:ascii="Arial"/>
          <w:sz w:val="36"/>
          <w:szCs w:val="36"/>
        </w:rPr>
        <w:t> for(i=0;i&lt;bits;i++)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  <w:sectPr>
          <w:type w:val="continuous"/>
          <w:pgSz w:w="11920" w:h="16840"/>
          <w:pgMar w:top="1560" w:bottom="280" w:left="1340" w:right="1680"/>
        </w:sectPr>
      </w:pPr>
      <w:r>
        <w:rPr>
          <w:rFonts w:cs="Arial" w:hAnsi="Arial" w:eastAsia="Arial" w:ascii="Arial"/>
          <w:sz w:val="36"/>
          <w:szCs w:val="36"/>
        </w:rPr>
        <w:t>printf("~");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54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printf(" |\n");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while(tmp!=NULL)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if(flag)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printf("|             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 w:right="2889"/>
      </w:pPr>
      <w:r>
        <w:rPr>
          <w:rFonts w:cs="Arial" w:hAnsi="Arial" w:eastAsia="Arial" w:ascii="Arial"/>
          <w:sz w:val="36"/>
          <w:szCs w:val="36"/>
        </w:rPr>
        <w:t>flag=1;</w:t>
      </w:r>
      <w:r>
        <w:rPr>
          <w:rFonts w:cs="Arial" w:hAnsi="Arial" w:eastAsia="Arial" w:ascii="Arial"/>
          <w:sz w:val="36"/>
          <w:szCs w:val="36"/>
        </w:rPr>
        <w:t> printf(" |");</w:t>
      </w:r>
      <w:r>
        <w:rPr>
          <w:rFonts w:cs="Arial" w:hAnsi="Arial" w:eastAsia="Arial" w:ascii="Arial"/>
          <w:sz w:val="36"/>
          <w:szCs w:val="36"/>
        </w:rPr>
        <w:t> getSpace(size(tmp-&gt;trm1));</w:t>
      </w:r>
      <w:r>
        <w:rPr>
          <w:rFonts w:cs="Arial" w:hAnsi="Arial" w:eastAsia="Arial" w:ascii="Arial"/>
          <w:sz w:val="36"/>
          <w:szCs w:val="36"/>
        </w:rPr>
        <w:t> dispTerm(tmp-&gt;trm1);</w:t>
      </w:r>
      <w:r>
        <w:rPr>
          <w:rFonts w:cs="Arial" w:hAnsi="Arial" w:eastAsia="Arial" w:ascii="Arial"/>
          <w:sz w:val="36"/>
          <w:szCs w:val="36"/>
        </w:rPr>
        <w:t> getSpace(size(tmp-&gt;trm1));</w:t>
      </w:r>
      <w:r>
        <w:rPr>
          <w:rFonts w:cs="Arial" w:hAnsi="Arial" w:eastAsia="Arial" w:ascii="Arial"/>
          <w:sz w:val="36"/>
          <w:szCs w:val="36"/>
        </w:rPr>
        <w:t> printf("| 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dispBnry(tmp-&gt;lsb);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printf(" |\n");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tmp = tmp-&gt;next;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dispTerm(minGrp* tmp)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int i;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while(tmp!=NULL)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i = tmp-&gt;term;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if(i&lt;10)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2260"/>
      </w:pPr>
      <w:r>
        <w:rPr>
          <w:rFonts w:cs="Arial" w:hAnsi="Arial" w:eastAsia="Arial" w:ascii="Arial"/>
          <w:sz w:val="36"/>
          <w:szCs w:val="36"/>
        </w:rPr>
        <w:t>printf("");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printf("%i  ", tmp-&gt;term);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82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dispBnry(binary* tmp)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820"/>
      </w:pPr>
      <w:r>
        <w:rPr>
          <w:rFonts w:cs="Arial" w:hAnsi="Arial" w:eastAsia="Arial" w:ascii="Arial"/>
          <w:sz w:val="36"/>
          <w:szCs w:val="36"/>
        </w:rPr>
        <w:t>while(tmp!=NULL)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7"/>
        <w:ind w:left="1540"/>
      </w:pPr>
      <w:r>
        <w:rPr>
          <w:rFonts w:cs="Arial" w:hAnsi="Arial" w:eastAsia="Arial" w:ascii="Arial"/>
          <w:sz w:val="36"/>
          <w:szCs w:val="36"/>
        </w:rPr>
        <w:t>printf("%c", tmp-&gt;bit);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1540"/>
      </w:pPr>
      <w:r>
        <w:rPr>
          <w:rFonts w:cs="Arial" w:hAnsi="Arial" w:eastAsia="Arial" w:ascii="Arial"/>
          <w:sz w:val="36"/>
          <w:szCs w:val="36"/>
        </w:rPr>
        <w:t>tmp = tmp-&gt;next;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</w:pPr>
      <w:r>
        <w:rPr>
          <w:rFonts w:cs="Arial" w:hAnsi="Arial" w:eastAsia="Arial" w:ascii="Arial"/>
          <w:sz w:val="36"/>
          <w:szCs w:val="36"/>
        </w:rPr>
        <w:t>void dispFTerm(FTerm* root)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if(root==NULL)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/>
      </w:pPr>
      <w:r>
        <w:rPr>
          <w:rFonts w:cs="Arial" w:hAnsi="Arial" w:eastAsia="Arial" w:ascii="Arial"/>
          <w:sz w:val="36"/>
          <w:szCs w:val="36"/>
        </w:rPr>
        <w:t>printf("0");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820"/>
      </w:pPr>
      <w:r>
        <w:rPr>
          <w:rFonts w:cs="Arial" w:hAnsi="Arial" w:eastAsia="Arial" w:ascii="Arial"/>
          <w:sz w:val="36"/>
          <w:szCs w:val="36"/>
        </w:rPr>
        <w:t>while(root!=NULL)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82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1540" w:right="4132"/>
      </w:pPr>
      <w:r>
        <w:rPr>
          <w:rFonts w:cs="Arial" w:hAnsi="Arial" w:eastAsia="Arial" w:ascii="Arial"/>
          <w:sz w:val="36"/>
          <w:szCs w:val="36"/>
        </w:rPr>
        <w:t>dispBnry(root-&gt;lsb);</w:t>
      </w:r>
      <w:r>
        <w:rPr>
          <w:rFonts w:cs="Arial" w:hAnsi="Arial" w:eastAsia="Arial" w:ascii="Arial"/>
          <w:sz w:val="36"/>
          <w:szCs w:val="36"/>
        </w:rPr>
        <w:t> root = root-&gt;next;</w:t>
      </w:r>
      <w:r>
        <w:rPr>
          <w:rFonts w:cs="Arial" w:hAnsi="Arial" w:eastAsia="Arial" w:ascii="Arial"/>
          <w:sz w:val="36"/>
          <w:szCs w:val="36"/>
        </w:rPr>
        <w:t> if(root!=NULL)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{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9"/>
        <w:ind w:left="2260"/>
      </w:pPr>
      <w:r>
        <w:rPr>
          <w:rFonts w:cs="Arial" w:hAnsi="Arial" w:eastAsia="Arial" w:ascii="Arial"/>
          <w:sz w:val="36"/>
          <w:szCs w:val="36"/>
        </w:rPr>
        <w:t>printf(" + ");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540"/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"/>
        <w:ind w:left="820"/>
      </w:pPr>
      <w:r>
        <w:rPr>
          <w:rFonts w:cs="Arial" w:hAnsi="Arial" w:eastAsia="Arial" w:ascii="Arial"/>
          <w:sz w:val="36"/>
          <w:szCs w:val="36"/>
        </w:rPr>
        <w:t>}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00"/>
        <w:sectPr>
          <w:pgMar w:header="0" w:footer="1004" w:top="1360" w:bottom="280" w:left="1340" w:right="1680"/>
          <w:pgSz w:w="11920" w:h="16840"/>
        </w:sectPr>
      </w:pPr>
      <w:r>
        <w:rPr>
          <w:rFonts w:cs="Arial" w:hAnsi="Arial" w:eastAsia="Arial" w:ascii="Arial"/>
          <w:position w:val="-1"/>
          <w:sz w:val="36"/>
          <w:szCs w:val="36"/>
        </w:rPr>
        <w:t>}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72pt;margin-top:196.2pt;width:439.32pt;height:502.08pt;mso-position-horizontal-relative:page;mso-position-vertical-relative:page;z-index:-1827" coordorigin="1440,3924" coordsize="8786,10042">
            <v:shape type="#_x0000_t75" style="position:absolute;left:1440;top:3924;width:4380;height:10042">
              <v:imagedata o:title="" r:id="rId6"/>
            </v:shape>
            <v:shape type="#_x0000_t75" style="position:absolute;left:5851;top:3943;width:4375;height:10022">
              <v:imagedata o:title="" r:id="rId7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Re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su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lt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00"/>
        <w:sectPr>
          <w:pgMar w:header="0" w:footer="1004" w:top="1560" w:bottom="280" w:left="1340" w:right="1680"/>
          <w:pgSz w:w="11920" w:h="16840"/>
        </w:sectPr>
      </w:pPr>
      <w:r>
        <w:rPr>
          <w:rFonts w:cs="Arial" w:hAnsi="Arial" w:eastAsia="Arial" w:ascii="Arial"/>
          <w:sz w:val="36"/>
          <w:szCs w:val="36"/>
        </w:rPr>
        <w:t>CASE 1 ~&gt; (MIN-TERMS WITH DON’T CARE)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 w:lineRule="exact" w:line="400"/>
        <w:ind w:left="100"/>
      </w:pPr>
      <w:r>
        <w:rPr>
          <w:rFonts w:cs="Arial" w:hAnsi="Arial" w:eastAsia="Arial" w:ascii="Arial"/>
          <w:position w:val="-1"/>
          <w:sz w:val="36"/>
          <w:szCs w:val="36"/>
        </w:rPr>
        <w:t>CASE 2 ~&gt; (ONLY MIN-TERMS)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.96pt;height:513.24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2"/>
        <w:ind w:left="100"/>
        <w:sectPr>
          <w:pgMar w:footer="0" w:header="0" w:top="1560" w:bottom="280" w:left="1340" w:right="1340"/>
          <w:footerReference w:type="default" r:id="rId8"/>
          <w:pgSz w:w="11920" w:h="16840"/>
        </w:sectPr>
      </w:pPr>
      <w:r>
        <w:rPr>
          <w:rFonts w:cs="Calibri" w:hAnsi="Calibri" w:eastAsia="Calibri" w:ascii="Calibri"/>
          <w:sz w:val="22"/>
          <w:szCs w:val="22"/>
        </w:rPr>
        <w:t>41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1"/>
      </w:pPr>
      <w:r>
        <w:pict>
          <v:shape type="#_x0000_t75" style="width:451.32pt;height:513.36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2"/>
        <w:ind w:left="100"/>
        <w:sectPr>
          <w:pgMar w:footer="0" w:header="0" w:top="1560" w:bottom="280" w:left="1340" w:right="1300"/>
          <w:footerReference w:type="default" r:id="rId10"/>
          <w:pgSz w:w="11920" w:h="16840"/>
        </w:sectPr>
      </w:pPr>
      <w:r>
        <w:rPr>
          <w:rFonts w:cs="Calibri" w:hAnsi="Calibri" w:eastAsia="Calibri" w:ascii="Calibri"/>
          <w:sz w:val="22"/>
          <w:szCs w:val="22"/>
        </w:rPr>
        <w:t>42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.96pt;height:513.24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2"/>
        <w:ind w:left="100"/>
        <w:sectPr>
          <w:pgMar w:footer="0" w:header="0" w:top="1560" w:bottom="280" w:left="1340" w:right="1340"/>
          <w:footerReference w:type="default" r:id="rId12"/>
          <w:pgSz w:w="11920" w:h="16840"/>
        </w:sectPr>
      </w:pPr>
      <w:r>
        <w:rPr>
          <w:rFonts w:cs="Calibri" w:hAnsi="Calibri" w:eastAsia="Calibri" w:ascii="Calibri"/>
          <w:sz w:val="22"/>
          <w:szCs w:val="22"/>
        </w:rPr>
        <w:t>43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50.96pt;height:513.24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2"/>
        <w:ind w:left="100"/>
        <w:sectPr>
          <w:pgMar w:footer="0" w:header="0" w:top="1560" w:bottom="280" w:left="1340" w:right="1340"/>
          <w:footerReference w:type="default" r:id="rId14"/>
          <w:pgSz w:w="11920" w:h="16840"/>
        </w:sectPr>
      </w:pPr>
      <w:r>
        <w:rPr>
          <w:rFonts w:cs="Calibri" w:hAnsi="Calibri" w:eastAsia="Calibri" w:ascii="Calibri"/>
          <w:sz w:val="22"/>
          <w:szCs w:val="22"/>
        </w:rPr>
        <w:t>44</w:t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8"/>
        <w:ind w:left="100"/>
      </w:pPr>
      <w:r>
        <w:rPr>
          <w:rFonts w:cs="Arial" w:hAnsi="Arial" w:eastAsia="Arial" w:ascii="Arial"/>
          <w:sz w:val="36"/>
          <w:szCs w:val="36"/>
        </w:rPr>
        <w:t>CASE 3 ~&gt; (ONLY MIN-TERMS)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94"/>
      </w:pPr>
      <w:r>
        <w:pict>
          <v:shape type="#_x0000_t75" style="width:373.2pt;height:630.84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  <w:sectPr>
          <w:pgMar w:footer="0" w:header="0" w:top="1360" w:bottom="280" w:left="1340" w:right="1680"/>
          <w:footerReference w:type="default" r:id="rId16"/>
          <w:pgSz w:w="11920" w:h="16840"/>
        </w:sectPr>
      </w:pPr>
      <w:r>
        <w:rPr>
          <w:rFonts w:cs="Calibri" w:hAnsi="Calibri" w:eastAsia="Calibri" w:ascii="Calibri"/>
          <w:sz w:val="22"/>
          <w:szCs w:val="22"/>
        </w:rPr>
        <w:t>45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9"/>
      </w:pPr>
      <w:r>
        <w:pict>
          <v:shape type="#_x0000_t75" style="width:412.32pt;height:697.8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  <w:sectPr>
          <w:pgMar w:footer="0" w:header="0" w:top="1320" w:bottom="280" w:left="1340" w:right="1680"/>
          <w:footerReference w:type="default" r:id="rId18"/>
          <w:pgSz w:w="11920" w:h="16840"/>
        </w:sectPr>
      </w:pPr>
      <w:r>
        <w:rPr>
          <w:rFonts w:cs="Calibri" w:hAnsi="Calibri" w:eastAsia="Calibri" w:ascii="Calibri"/>
          <w:sz w:val="22"/>
          <w:szCs w:val="22"/>
        </w:rPr>
        <w:t>46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9"/>
      </w:pPr>
      <w:r>
        <w:pict>
          <v:shape type="#_x0000_t75" style="width:412.32pt;height:697.8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0"/>
        <w:sectPr>
          <w:pgMar w:footer="0" w:header="0" w:top="1320" w:bottom="280" w:left="1340" w:right="1680"/>
          <w:footerReference w:type="default" r:id="rId20"/>
          <w:pgSz w:w="11920" w:h="16840"/>
        </w:sectPr>
      </w:pPr>
      <w:r>
        <w:rPr>
          <w:rFonts w:cs="Calibri" w:hAnsi="Calibri" w:eastAsia="Calibri" w:ascii="Calibri"/>
          <w:sz w:val="22"/>
          <w:szCs w:val="22"/>
        </w:rPr>
        <w:t>47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lineRule="exact" w:line="400"/>
        <w:ind w:left="120"/>
      </w:pPr>
      <w:r>
        <w:rPr>
          <w:rFonts w:cs="Arial" w:hAnsi="Arial" w:eastAsia="Arial" w:ascii="Arial"/>
          <w:position w:val="-1"/>
          <w:sz w:val="36"/>
          <w:szCs w:val="36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Co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nc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lu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si</w:t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</w:r>
      <w:r>
        <w:rPr>
          <w:rFonts w:cs="Arial" w:hAnsi="Arial" w:eastAsia="Arial" w:ascii="Arial"/>
          <w:position w:val="-1"/>
          <w:sz w:val="36"/>
          <w:szCs w:val="36"/>
          <w:u w:val="thick" w:color="000000"/>
        </w:rPr>
        <w:t>on</w:t>
      </w:r>
      <w:r>
        <w:rPr>
          <w:rFonts w:cs="Arial" w:hAnsi="Arial" w:eastAsia="Arial" w:ascii="Arial"/>
          <w:position w:val="0"/>
          <w:sz w:val="36"/>
          <w:szCs w:val="36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8"/>
        <w:ind w:left="120" w:right="48"/>
      </w:pP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aim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article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introduce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simulation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code</w:t>
      </w:r>
      <w:r>
        <w:rPr>
          <w:rFonts w:cs="Arial" w:hAnsi="Arial" w:eastAsia="Arial" w:ascii="Arial"/>
          <w:w w:val="99"/>
          <w:sz w:val="32"/>
          <w:szCs w:val="32"/>
        </w:rPr>
        <w:t> based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able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deal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number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99"/>
          <w:sz w:val="32"/>
          <w:szCs w:val="32"/>
        </w:rPr>
        <w:t> variables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takes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Don’t-Care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condition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consideration,</w:t>
      </w:r>
      <w:r>
        <w:rPr>
          <w:rFonts w:cs="Arial" w:hAnsi="Arial" w:eastAsia="Arial" w:ascii="Arial"/>
          <w:w w:val="99"/>
          <w:sz w:val="32"/>
          <w:szCs w:val="32"/>
        </w:rPr>
        <w:t> which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not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easy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obtain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online.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Each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step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QM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99"/>
          <w:sz w:val="32"/>
          <w:szCs w:val="32"/>
        </w:rPr>
        <w:t> illustrated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parallel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with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corresponding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data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structure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99"/>
          <w:sz w:val="32"/>
          <w:szCs w:val="32"/>
        </w:rPr>
        <w:t> algorithm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make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easier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understand.</w:t>
      </w:r>
      <w:r>
        <w:rPr>
          <w:rFonts w:cs="Arial" w:hAnsi="Arial" w:eastAsia="Arial" w:ascii="Arial"/>
          <w:w w:val="99"/>
          <w:sz w:val="32"/>
          <w:szCs w:val="32"/>
        </w:rPr>
        <w:t> 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also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considered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good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example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99"/>
          <w:sz w:val="32"/>
          <w:szCs w:val="32"/>
        </w:rPr>
        <w:t> practicing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program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implementation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methods.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20"/>
      </w:pPr>
      <w:r>
        <w:rPr>
          <w:rFonts w:cs="Arial" w:hAnsi="Arial" w:eastAsia="Arial" w:ascii="Arial"/>
          <w:sz w:val="36"/>
          <w:szCs w:val="36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A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c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k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n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o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w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l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d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g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m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e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n</w:t>
      </w:r>
      <w:r>
        <w:rPr>
          <w:rFonts w:cs="Arial" w:hAnsi="Arial" w:eastAsia="Arial" w:ascii="Arial"/>
          <w:sz w:val="36"/>
          <w:szCs w:val="36"/>
          <w:u w:val="thick" w:color="000000"/>
        </w:rPr>
      </w:r>
      <w:r>
        <w:rPr>
          <w:rFonts w:cs="Arial" w:hAnsi="Arial" w:eastAsia="Arial" w:ascii="Arial"/>
          <w:sz w:val="36"/>
          <w:szCs w:val="36"/>
          <w:u w:val="thick" w:color="000000"/>
        </w:rPr>
        <w:t>t</w:t>
      </w:r>
      <w:r>
        <w:rPr>
          <w:rFonts w:cs="Arial" w:hAnsi="Arial" w:eastAsia="Arial" w:ascii="Arial"/>
          <w:sz w:val="36"/>
          <w:szCs w:val="36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We,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students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of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Se-Comp,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DBIT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would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like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to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Thank</w:t>
      </w:r>
      <w:r>
        <w:rPr>
          <w:rFonts w:cs="Arial" w:hAnsi="Arial" w:eastAsia="Arial" w:ascii="Arial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w w:val="99"/>
          <w:position w:val="-1"/>
          <w:sz w:val="32"/>
          <w:szCs w:val="32"/>
        </w:rPr>
        <w:t>Imran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3" w:lineRule="exact" w:line="360"/>
        <w:ind w:left="120" w:right="653"/>
      </w:pPr>
      <w:r>
        <w:rPr>
          <w:rFonts w:cs="Arial" w:hAnsi="Arial" w:eastAsia="Arial" w:ascii="Arial"/>
          <w:w w:val="99"/>
          <w:sz w:val="32"/>
          <w:szCs w:val="32"/>
        </w:rPr>
        <w:t>Sir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giving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opportunity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create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something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out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of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our</w:t>
      </w:r>
      <w:r>
        <w:rPr>
          <w:rFonts w:cs="Arial" w:hAnsi="Arial" w:eastAsia="Arial" w:ascii="Arial"/>
          <w:w w:val="99"/>
          <w:sz w:val="32"/>
          <w:szCs w:val="32"/>
        </w:rPr>
        <w:t> curriculum.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would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also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like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Thank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Ditty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Ma’am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for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sz w:val="32"/>
          <w:szCs w:val="32"/>
        </w:rPr>
        <w:t>teaching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exceptionally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and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motivating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us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into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doing</w:t>
      </w:r>
      <w:r>
        <w:rPr>
          <w:rFonts w:cs="Arial" w:hAnsi="Arial" w:eastAsia="Arial" w:ascii="Arial"/>
          <w:w w:val="100"/>
          <w:sz w:val="32"/>
          <w:szCs w:val="32"/>
        </w:rPr>
        <w:t> </w:t>
      </w:r>
      <w:r>
        <w:rPr>
          <w:rFonts w:cs="Arial" w:hAnsi="Arial" w:eastAsia="Arial" w:ascii="Arial"/>
          <w:w w:val="99"/>
          <w:sz w:val="32"/>
          <w:szCs w:val="32"/>
        </w:rPr>
        <w:t>this</w:t>
      </w:r>
      <w:r>
        <w:rPr>
          <w:rFonts w:cs="Arial" w:hAnsi="Arial" w:eastAsia="Arial" w:ascii="Arial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lineRule="exact" w:line="360"/>
        <w:ind w:left="120"/>
      </w:pPr>
      <w:r>
        <w:rPr>
          <w:rFonts w:cs="Arial" w:hAnsi="Arial" w:eastAsia="Arial" w:ascii="Arial"/>
          <w:w w:val="99"/>
          <w:position w:val="-1"/>
          <w:sz w:val="32"/>
          <w:szCs w:val="32"/>
        </w:rPr>
        <w:t>project.</w:t>
      </w:r>
      <w:r>
        <w:rPr>
          <w:rFonts w:cs="Arial" w:hAnsi="Arial" w:eastAsia="Arial" w:ascii="Arial"/>
          <w:w w:val="100"/>
          <w:position w:val="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2"/>
        <w:ind w:left="120"/>
      </w:pPr>
      <w:r>
        <w:rPr>
          <w:rFonts w:cs="Calibri" w:hAnsi="Calibri" w:eastAsia="Calibri" w:ascii="Calibri"/>
          <w:sz w:val="22"/>
          <w:szCs w:val="22"/>
        </w:rPr>
        <w:t>48</w:t>
      </w:r>
    </w:p>
    <w:sectPr>
      <w:pgMar w:footer="0" w:header="0" w:top="1560" w:bottom="280" w:left="1320" w:right="1380"/>
      <w:footerReference w:type="default" r:id="rId22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70.0029pt;margin-top:780.678pt;width:15.1946pt;height:13.04pt;mso-position-horizontal-relative:page;mso-position-vertical-relative:page;z-index:-1831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image" Target="media\image1.jpg"/><Relationship Id="rId6" Type="http://schemas.openxmlformats.org/officeDocument/2006/relationships/image" Target="media\image2.png"/><Relationship Id="rId7" Type="http://schemas.openxmlformats.org/officeDocument/2006/relationships/image" Target="media\image3.png"/><Relationship Id="rId8" Type="http://schemas.openxmlformats.org/officeDocument/2006/relationships/footer" Target="footer2.xml"/><Relationship Id="rId9" Type="http://schemas.openxmlformats.org/officeDocument/2006/relationships/image" Target="media\image4.jpg"/><Relationship Id="rId10" Type="http://schemas.openxmlformats.org/officeDocument/2006/relationships/footer" Target="footer3.xml"/><Relationship Id="rId11" Type="http://schemas.openxmlformats.org/officeDocument/2006/relationships/image" Target="media\image5.png"/><Relationship Id="rId12" Type="http://schemas.openxmlformats.org/officeDocument/2006/relationships/footer" Target="footer4.xml"/><Relationship Id="rId13" Type="http://schemas.openxmlformats.org/officeDocument/2006/relationships/image" Target="media\image6.jpg"/><Relationship Id="rId14" Type="http://schemas.openxmlformats.org/officeDocument/2006/relationships/footer" Target="footer5.xml"/><Relationship Id="rId15" Type="http://schemas.openxmlformats.org/officeDocument/2006/relationships/image" Target="media\image7.jpg"/><Relationship Id="rId16" Type="http://schemas.openxmlformats.org/officeDocument/2006/relationships/footer" Target="footer6.xml"/><Relationship Id="rId17" Type="http://schemas.openxmlformats.org/officeDocument/2006/relationships/image" Target="media\image8.png"/><Relationship Id="rId18" Type="http://schemas.openxmlformats.org/officeDocument/2006/relationships/footer" Target="footer7.xml"/><Relationship Id="rId19" Type="http://schemas.openxmlformats.org/officeDocument/2006/relationships/image" Target="media\image9.jpg"/><Relationship Id="rId20" Type="http://schemas.openxmlformats.org/officeDocument/2006/relationships/footer" Target="footer8.xml"/><Relationship Id="rId21" Type="http://schemas.openxmlformats.org/officeDocument/2006/relationships/image" Target="media\image10.jpg"/><Relationship Id="rId22" Type="http://schemas.openxmlformats.org/officeDocument/2006/relationships/footer" Target="footer9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